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7E57D3" w14:textId="77777777" w:rsidR="00D41033" w:rsidRPr="00D83A42" w:rsidRDefault="00D41033" w:rsidP="007C6F93">
      <w:pPr>
        <w:rPr>
          <w:rFonts w:asciiTheme="majorHAnsi" w:hAnsiTheme="majorHAnsi"/>
        </w:rPr>
      </w:pPr>
    </w:p>
    <w:p w14:paraId="44FC2D7E" w14:textId="77777777" w:rsidR="00D41033" w:rsidRPr="00D83A42" w:rsidRDefault="00D41033" w:rsidP="007C6F93">
      <w:pPr>
        <w:rPr>
          <w:rFonts w:asciiTheme="majorHAnsi" w:hAnsiTheme="majorHAnsi"/>
        </w:rPr>
      </w:pPr>
    </w:p>
    <w:p w14:paraId="196A0DB9" w14:textId="77777777" w:rsidR="00D41033" w:rsidRPr="00D83A42" w:rsidRDefault="00D41033" w:rsidP="007C6F93">
      <w:pPr>
        <w:rPr>
          <w:rFonts w:asciiTheme="majorHAnsi" w:hAnsiTheme="majorHAnsi"/>
        </w:rPr>
      </w:pPr>
    </w:p>
    <w:p w14:paraId="149D289C" w14:textId="299185D2" w:rsidR="00D41033" w:rsidRDefault="00D41033" w:rsidP="007C6F93">
      <w:pPr>
        <w:rPr>
          <w:rFonts w:asciiTheme="majorHAnsi" w:hAnsiTheme="majorHAnsi"/>
        </w:rPr>
      </w:pPr>
    </w:p>
    <w:p w14:paraId="4EC78FB9" w14:textId="58E17C28" w:rsidR="00F25B77" w:rsidRDefault="00F25B77" w:rsidP="007C6F93">
      <w:pPr>
        <w:rPr>
          <w:rFonts w:asciiTheme="majorHAnsi" w:hAnsiTheme="majorHAnsi"/>
        </w:rPr>
      </w:pPr>
    </w:p>
    <w:p w14:paraId="5D64DD1A" w14:textId="01830EBB" w:rsidR="00F25B77" w:rsidRDefault="00F25B77" w:rsidP="007C6F93">
      <w:pPr>
        <w:rPr>
          <w:rFonts w:asciiTheme="majorHAnsi" w:hAnsiTheme="majorHAnsi"/>
        </w:rPr>
      </w:pPr>
    </w:p>
    <w:p w14:paraId="1BD8DF12" w14:textId="69F285C9" w:rsidR="00F25B77" w:rsidRDefault="00F25B77" w:rsidP="007C6F93">
      <w:pPr>
        <w:rPr>
          <w:rFonts w:asciiTheme="majorHAnsi" w:hAnsiTheme="majorHAnsi"/>
        </w:rPr>
      </w:pPr>
    </w:p>
    <w:p w14:paraId="180369F8" w14:textId="77777777" w:rsidR="00F25B77" w:rsidRPr="00D83A42" w:rsidRDefault="00F25B77" w:rsidP="007C6F93">
      <w:pPr>
        <w:rPr>
          <w:rFonts w:asciiTheme="majorHAnsi" w:hAnsiTheme="majorHAnsi"/>
        </w:rPr>
      </w:pPr>
    </w:p>
    <w:p w14:paraId="6C2B9733" w14:textId="77777777" w:rsidR="00D41033" w:rsidRPr="00D83A42" w:rsidRDefault="00D41033" w:rsidP="007C6F93">
      <w:pPr>
        <w:rPr>
          <w:rFonts w:asciiTheme="majorHAnsi" w:hAnsiTheme="majorHAnsi"/>
        </w:rPr>
      </w:pPr>
    </w:p>
    <w:p w14:paraId="1EEE7649" w14:textId="7E52BF5F" w:rsidR="003E244F" w:rsidRPr="00FB1A4D" w:rsidRDefault="00482643" w:rsidP="00FB1A4D">
      <w:pPr>
        <w:pStyle w:val="DocumentTitle"/>
        <w:rPr>
          <w:rFonts w:ascii="Lato" w:hAnsi="Lato"/>
          <w:szCs w:val="48"/>
        </w:rPr>
      </w:pPr>
      <w:r>
        <w:rPr>
          <w:rFonts w:ascii="Lato" w:hAnsi="Lato"/>
          <w:szCs w:val="48"/>
        </w:rPr>
        <w:t>Humana</w:t>
      </w:r>
      <w:r w:rsidR="00814336">
        <w:rPr>
          <w:rFonts w:ascii="Lato" w:hAnsi="Lato"/>
          <w:szCs w:val="48"/>
        </w:rPr>
        <w:t xml:space="preserve"> AKS </w:t>
      </w:r>
      <w:r w:rsidR="00E16CAC">
        <w:rPr>
          <w:rFonts w:ascii="Lato" w:hAnsi="Lato"/>
          <w:szCs w:val="48"/>
        </w:rPr>
        <w:t>POC</w:t>
      </w:r>
    </w:p>
    <w:p w14:paraId="57589DC3" w14:textId="77777777" w:rsidR="00BB25C1" w:rsidRPr="0044475E" w:rsidRDefault="00BB25C1" w:rsidP="00BB25C1">
      <w:pPr>
        <w:jc w:val="center"/>
        <w:rPr>
          <w:rFonts w:asciiTheme="majorHAnsi" w:hAnsiTheme="majorHAnsi"/>
        </w:rPr>
      </w:pPr>
    </w:p>
    <w:p w14:paraId="7DA92198" w14:textId="196C1315" w:rsidR="00BB25C1" w:rsidRDefault="00502A62" w:rsidP="00BB25C1">
      <w:pPr>
        <w:jc w:val="center"/>
        <w:rPr>
          <w:rFonts w:ascii="Lato" w:hAnsi="Lato"/>
          <w:b/>
          <w:bCs/>
          <w:sz w:val="48"/>
          <w:szCs w:val="48"/>
          <w:lang w:eastAsia="ar-SA"/>
        </w:rPr>
      </w:pPr>
      <w:r>
        <w:rPr>
          <w:rFonts w:ascii="Lato" w:hAnsi="Lato"/>
          <w:b/>
          <w:bCs/>
          <w:sz w:val="48"/>
          <w:szCs w:val="48"/>
          <w:lang w:eastAsia="ar-SA"/>
        </w:rPr>
        <w:t>Azure Pipeline Configuration</w:t>
      </w:r>
      <w:r w:rsidR="00482643">
        <w:rPr>
          <w:rFonts w:ascii="Lato" w:hAnsi="Lato"/>
          <w:b/>
          <w:bCs/>
          <w:sz w:val="48"/>
          <w:szCs w:val="48"/>
          <w:lang w:eastAsia="ar-SA"/>
        </w:rPr>
        <w:t xml:space="preserve"> </w:t>
      </w:r>
    </w:p>
    <w:p w14:paraId="5C7AC9AA" w14:textId="77777777" w:rsidR="0063511B" w:rsidRPr="0063511B" w:rsidRDefault="0063511B" w:rsidP="00BB25C1">
      <w:pPr>
        <w:jc w:val="center"/>
        <w:rPr>
          <w:rFonts w:ascii="Lato" w:hAnsi="Lato"/>
          <w:b/>
          <w:bCs/>
          <w:sz w:val="48"/>
          <w:szCs w:val="48"/>
          <w:lang w:eastAsia="ar-SA"/>
        </w:rPr>
      </w:pPr>
    </w:p>
    <w:p w14:paraId="6D976BED" w14:textId="77777777" w:rsidR="002C1C56" w:rsidRDefault="002C1C56" w:rsidP="008A078C">
      <w:pPr>
        <w:jc w:val="both"/>
        <w:rPr>
          <w:rFonts w:asciiTheme="majorHAnsi" w:hAnsiTheme="majorHAnsi"/>
          <w:sz w:val="24"/>
        </w:rPr>
      </w:pPr>
    </w:p>
    <w:p w14:paraId="74E84E4B" w14:textId="0F10776E" w:rsidR="00212273" w:rsidRDefault="00212273" w:rsidP="008A078C">
      <w:pPr>
        <w:jc w:val="both"/>
        <w:rPr>
          <w:rFonts w:asciiTheme="majorHAnsi" w:hAnsiTheme="majorHAnsi"/>
          <w:sz w:val="24"/>
        </w:rPr>
      </w:pPr>
    </w:p>
    <w:p w14:paraId="05C264E5" w14:textId="0DA565EF" w:rsidR="00212273" w:rsidRDefault="00212273" w:rsidP="008A078C">
      <w:pPr>
        <w:jc w:val="both"/>
        <w:rPr>
          <w:rFonts w:asciiTheme="majorHAnsi" w:hAnsiTheme="majorHAnsi"/>
          <w:sz w:val="24"/>
        </w:rPr>
      </w:pPr>
    </w:p>
    <w:p w14:paraId="1D4432E8" w14:textId="1E5E96D7" w:rsidR="00212273" w:rsidRDefault="00212273" w:rsidP="008A078C">
      <w:pPr>
        <w:jc w:val="both"/>
        <w:rPr>
          <w:rFonts w:asciiTheme="majorHAnsi" w:hAnsiTheme="majorHAnsi"/>
          <w:sz w:val="24"/>
        </w:rPr>
      </w:pPr>
    </w:p>
    <w:p w14:paraId="2DCD74D2" w14:textId="3E077767" w:rsidR="00F25B77" w:rsidRDefault="00F25B77" w:rsidP="008A078C">
      <w:pPr>
        <w:jc w:val="both"/>
        <w:rPr>
          <w:rFonts w:asciiTheme="majorHAnsi" w:hAnsiTheme="majorHAnsi"/>
          <w:sz w:val="24"/>
        </w:rPr>
      </w:pPr>
    </w:p>
    <w:p w14:paraId="3F7C7F76" w14:textId="2632B1ED" w:rsidR="00F25B77" w:rsidRDefault="00F25B77" w:rsidP="008A078C">
      <w:pPr>
        <w:jc w:val="both"/>
        <w:rPr>
          <w:rFonts w:asciiTheme="majorHAnsi" w:hAnsiTheme="majorHAnsi"/>
          <w:sz w:val="24"/>
        </w:rPr>
      </w:pPr>
    </w:p>
    <w:p w14:paraId="01E0A5B2" w14:textId="77777777" w:rsidR="00F25B77" w:rsidRDefault="00F25B77" w:rsidP="008A078C">
      <w:pPr>
        <w:jc w:val="both"/>
        <w:rPr>
          <w:rFonts w:asciiTheme="majorHAnsi" w:hAnsiTheme="majorHAnsi"/>
          <w:sz w:val="24"/>
        </w:rPr>
      </w:pPr>
    </w:p>
    <w:p w14:paraId="3C5D52E7" w14:textId="77777777" w:rsidR="00FC47A6" w:rsidRDefault="000E66EE" w:rsidP="00694348">
      <w:pPr>
        <w:jc w:val="right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Prolifics</w:t>
      </w:r>
    </w:p>
    <w:p w14:paraId="63423FCF" w14:textId="67AC69F2" w:rsidR="00BE7582" w:rsidRDefault="002A4988" w:rsidP="00694348">
      <w:pPr>
        <w:jc w:val="right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6</w:t>
      </w:r>
      <w:r w:rsidR="000E66EE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sz w:val="24"/>
        </w:rPr>
        <w:t>May</w:t>
      </w:r>
      <w:r w:rsidR="000E66EE">
        <w:rPr>
          <w:rFonts w:asciiTheme="majorHAnsi" w:hAnsiTheme="majorHAnsi"/>
          <w:sz w:val="24"/>
        </w:rPr>
        <w:t xml:space="preserve"> 20</w:t>
      </w:r>
      <w:r w:rsidR="00FB1A4D">
        <w:rPr>
          <w:rFonts w:asciiTheme="majorHAnsi" w:hAnsiTheme="majorHAnsi"/>
          <w:sz w:val="24"/>
        </w:rPr>
        <w:t>20</w:t>
      </w:r>
      <w:r w:rsidR="00BE7582">
        <w:rPr>
          <w:rFonts w:asciiTheme="majorHAnsi" w:hAnsiTheme="majorHAnsi"/>
          <w:sz w:val="24"/>
        </w:rPr>
        <w:br w:type="page"/>
      </w:r>
    </w:p>
    <w:p w14:paraId="607CA5D6" w14:textId="77777777" w:rsidR="006E7FC4" w:rsidRPr="008A6FB7" w:rsidRDefault="004A27C4" w:rsidP="00E0162A">
      <w:pPr>
        <w:rPr>
          <w:rFonts w:asciiTheme="majorHAnsi" w:hAnsiTheme="majorHAnsi"/>
          <w:b/>
        </w:rPr>
      </w:pPr>
      <w:r w:rsidRPr="008A6FB7">
        <w:rPr>
          <w:rFonts w:asciiTheme="majorHAnsi" w:hAnsiTheme="majorHAnsi"/>
          <w:b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251673600" behindDoc="0" locked="0" layoutInCell="1" allowOverlap="1" wp14:anchorId="049816E8" wp14:editId="59B37322">
                <wp:simplePos x="0" y="0"/>
                <wp:positionH relativeFrom="column">
                  <wp:posOffset>2600325</wp:posOffset>
                </wp:positionH>
                <wp:positionV relativeFrom="paragraph">
                  <wp:posOffset>33994090</wp:posOffset>
                </wp:positionV>
                <wp:extent cx="1494155" cy="473075"/>
                <wp:effectExtent l="0" t="0" r="10795" b="2222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155" cy="47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F98F1" w14:textId="77777777" w:rsidR="00A44F21" w:rsidRDefault="00A44F21" w:rsidP="00173253">
                            <w:pPr>
                              <w:keepNext/>
                              <w:numPr>
                                <w:ilvl w:val="7"/>
                                <w:numId w:val="0"/>
                              </w:numPr>
                              <w:tabs>
                                <w:tab w:val="left" w:pos="-1440"/>
                                <w:tab w:val="num" w:pos="1440"/>
                              </w:tabs>
                            </w:pPr>
                            <w:r>
                              <w:t>Show New Borrower Grid</w:t>
                            </w:r>
                          </w:p>
                        </w:txbxContent>
                      </wps:txbx>
                      <wps:bodyPr rot="0" vert="horz" wrap="square" lIns="100330" tIns="54610" rIns="100330" bIns="5461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9816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4.75pt;margin-top:2676.7pt;width:117.65pt;height:37.25pt;z-index:2516736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" strokeweight=".05pt">
                <v:textbox inset="7.9pt,4.3pt,7.9pt,4.3pt">
                  <w:txbxContent>
                    <w:p w14:paraId="1F9F98F1" w14:textId="77777777" w:rsidR="00A44F21" w:rsidRDefault="00A44F21" w:rsidP="00173253">
                      <w:pPr>
                        <w:keepNext/>
                        <w:numPr>
                          <w:ilvl w:val="7"/>
                          <w:numId w:val="0"/>
                        </w:numPr>
                        <w:tabs>
                          <w:tab w:val="left" w:pos="-1440"/>
                          <w:tab w:val="num" w:pos="1440"/>
                        </w:tabs>
                      </w:pPr>
                      <w:r>
                        <w:t>Show New Borrower Grid</w:t>
                      </w:r>
                    </w:p>
                  </w:txbxContent>
                </v:textbox>
              </v:shape>
            </w:pict>
          </mc:Fallback>
        </mc:AlternateContent>
      </w:r>
      <w:r w:rsidR="006E7FC4" w:rsidRPr="008A6FB7">
        <w:rPr>
          <w:rFonts w:asciiTheme="majorHAnsi" w:hAnsiTheme="majorHAnsi"/>
          <w:b/>
        </w:rPr>
        <w:t>REVISION HISTORY</w:t>
      </w:r>
    </w:p>
    <w:p w14:paraId="28F2E4E6" w14:textId="77777777" w:rsidR="003D17F5" w:rsidRDefault="003D17F5" w:rsidP="00E0162A">
      <w:pPr>
        <w:rPr>
          <w:rFonts w:asciiTheme="majorHAnsi" w:hAnsiTheme="majorHAnsi"/>
        </w:rPr>
      </w:pPr>
    </w:p>
    <w:tbl>
      <w:tblPr>
        <w:tblW w:w="9720" w:type="dxa"/>
        <w:tblInd w:w="-8" w:type="dxa"/>
        <w:tblLayout w:type="fixed"/>
        <w:tblLook w:val="04A0" w:firstRow="1" w:lastRow="0" w:firstColumn="1" w:lastColumn="0" w:noHBand="0" w:noVBand="1"/>
      </w:tblPr>
      <w:tblGrid>
        <w:gridCol w:w="1628"/>
        <w:gridCol w:w="1522"/>
        <w:gridCol w:w="2340"/>
        <w:gridCol w:w="4230"/>
      </w:tblGrid>
      <w:tr w:rsidR="009609D5" w14:paraId="46CC9990" w14:textId="77777777" w:rsidTr="00E74D47">
        <w:trPr>
          <w:cantSplit/>
        </w:trPr>
        <w:tc>
          <w:tcPr>
            <w:tcW w:w="1628" w:type="dxa"/>
            <w:tcBorders>
              <w:top w:val="double" w:sz="2" w:space="0" w:color="000000"/>
              <w:left w:val="double" w:sz="2" w:space="0" w:color="000000"/>
              <w:bottom w:val="single" w:sz="4" w:space="0" w:color="000000"/>
              <w:right w:val="nil"/>
            </w:tcBorders>
            <w:hideMark/>
          </w:tcPr>
          <w:p w14:paraId="09442373" w14:textId="77777777" w:rsidR="009609D5" w:rsidRDefault="009609D5">
            <w:pPr>
              <w:pStyle w:val="TableHead"/>
              <w:snapToGrid w:val="0"/>
              <w:jc w:val="lef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Doc Ver. #</w:t>
            </w:r>
          </w:p>
        </w:tc>
        <w:tc>
          <w:tcPr>
            <w:tcW w:w="1522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610A8BB" w14:textId="77777777" w:rsidR="009609D5" w:rsidRDefault="009609D5">
            <w:pPr>
              <w:pStyle w:val="TableHead"/>
              <w:snapToGrid w:val="0"/>
              <w:jc w:val="lef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Date</w:t>
            </w:r>
          </w:p>
        </w:tc>
        <w:tc>
          <w:tcPr>
            <w:tcW w:w="2340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825B905" w14:textId="77777777" w:rsidR="009609D5" w:rsidRDefault="003D7119">
            <w:pPr>
              <w:pStyle w:val="TableHead"/>
              <w:snapToGrid w:val="0"/>
              <w:jc w:val="lef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Author(s)</w:t>
            </w:r>
          </w:p>
        </w:tc>
        <w:tc>
          <w:tcPr>
            <w:tcW w:w="4230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hideMark/>
          </w:tcPr>
          <w:p w14:paraId="7A37B94C" w14:textId="77777777" w:rsidR="009609D5" w:rsidRDefault="009609D5">
            <w:pPr>
              <w:pStyle w:val="TableHead"/>
              <w:snapToGrid w:val="0"/>
              <w:jc w:val="lef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Description</w:t>
            </w:r>
          </w:p>
        </w:tc>
      </w:tr>
      <w:tr w:rsidR="0063204C" w14:paraId="30FDA200" w14:textId="77777777" w:rsidTr="00E74D47">
        <w:trPr>
          <w:cantSplit/>
        </w:trPr>
        <w:tc>
          <w:tcPr>
            <w:tcW w:w="1628" w:type="dxa"/>
            <w:tcBorders>
              <w:top w:val="nil"/>
              <w:left w:val="double" w:sz="2" w:space="0" w:color="000000"/>
              <w:bottom w:val="single" w:sz="4" w:space="0" w:color="auto"/>
              <w:right w:val="nil"/>
            </w:tcBorders>
            <w:hideMark/>
          </w:tcPr>
          <w:p w14:paraId="322BF404" w14:textId="77777777" w:rsidR="0063204C" w:rsidRPr="00A16618" w:rsidRDefault="00CC670C" w:rsidP="0063204C">
            <w:pPr>
              <w:pStyle w:val="Table-Text"/>
              <w:snapToGrid w:val="0"/>
              <w:jc w:val="center"/>
              <w:rPr>
                <w:rFonts w:asciiTheme="minorHAnsi" w:hAnsiTheme="minorHAnsi" w:cs="Courier New"/>
                <w:iCs/>
                <w:sz w:val="22"/>
              </w:rPr>
            </w:pPr>
            <w:r>
              <w:rPr>
                <w:rFonts w:asciiTheme="minorHAnsi" w:hAnsiTheme="minorHAnsi" w:cs="Courier New"/>
                <w:iCs/>
                <w:sz w:val="22"/>
              </w:rPr>
              <w:t>1.0</w:t>
            </w:r>
          </w:p>
        </w:tc>
        <w:tc>
          <w:tcPr>
            <w:tcW w:w="1522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5B3D1AF6" w14:textId="3A9F2E37" w:rsidR="0063204C" w:rsidRPr="00A16618" w:rsidRDefault="002A4988" w:rsidP="002A4988">
            <w:pPr>
              <w:pStyle w:val="Table-Text"/>
              <w:snapToGrid w:val="0"/>
              <w:jc w:val="center"/>
              <w:rPr>
                <w:rFonts w:asciiTheme="minorHAnsi" w:hAnsiTheme="minorHAnsi" w:cs="Courier New"/>
                <w:sz w:val="22"/>
              </w:rPr>
            </w:pPr>
            <w:r>
              <w:rPr>
                <w:rFonts w:asciiTheme="minorHAnsi" w:hAnsiTheme="minorHAnsi" w:cs="Courier New"/>
                <w:sz w:val="22"/>
              </w:rPr>
              <w:t>05</w:t>
            </w:r>
            <w:r w:rsidR="00375992">
              <w:rPr>
                <w:rFonts w:asciiTheme="minorHAnsi" w:hAnsiTheme="minorHAnsi" w:cs="Courier New"/>
                <w:sz w:val="22"/>
              </w:rPr>
              <w:t>/</w:t>
            </w:r>
            <w:r>
              <w:rPr>
                <w:rFonts w:asciiTheme="minorHAnsi" w:hAnsiTheme="minorHAnsi" w:cs="Courier New"/>
                <w:sz w:val="22"/>
              </w:rPr>
              <w:t>06</w:t>
            </w:r>
            <w:r w:rsidR="0063204C" w:rsidRPr="00A16618">
              <w:rPr>
                <w:rFonts w:asciiTheme="minorHAnsi" w:hAnsiTheme="minorHAnsi" w:cs="Courier New"/>
                <w:sz w:val="22"/>
              </w:rPr>
              <w:t>/20</w:t>
            </w:r>
            <w:r w:rsidR="00BA4418">
              <w:rPr>
                <w:rFonts w:asciiTheme="minorHAnsi" w:hAnsiTheme="minorHAnsi" w:cs="Courier New"/>
                <w:sz w:val="22"/>
              </w:rPr>
              <w:t>20</w:t>
            </w:r>
          </w:p>
        </w:tc>
        <w:tc>
          <w:tcPr>
            <w:tcW w:w="2340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52404395" w14:textId="71EB9A8D" w:rsidR="0063204C" w:rsidRPr="00A16618" w:rsidRDefault="002A4988" w:rsidP="0063204C">
            <w:pPr>
              <w:pStyle w:val="Table-Text"/>
              <w:snapToGrid w:val="0"/>
              <w:jc w:val="center"/>
              <w:rPr>
                <w:rFonts w:asciiTheme="minorHAnsi" w:hAnsiTheme="minorHAnsi" w:cs="Courier New"/>
                <w:sz w:val="22"/>
              </w:rPr>
            </w:pPr>
            <w:r>
              <w:rPr>
                <w:rFonts w:asciiTheme="minorHAnsi" w:hAnsiTheme="minorHAnsi" w:cs="Courier New"/>
                <w:sz w:val="22"/>
              </w:rPr>
              <w:t>Prolifics</w:t>
            </w:r>
          </w:p>
        </w:tc>
        <w:tc>
          <w:tcPr>
            <w:tcW w:w="4230" w:type="dxa"/>
            <w:tcBorders>
              <w:top w:val="nil"/>
              <w:left w:val="single" w:sz="4" w:space="0" w:color="000000"/>
              <w:bottom w:val="single" w:sz="4" w:space="0" w:color="auto"/>
              <w:right w:val="double" w:sz="2" w:space="0" w:color="000000"/>
            </w:tcBorders>
            <w:hideMark/>
          </w:tcPr>
          <w:p w14:paraId="066D7A68" w14:textId="77777777" w:rsidR="0063204C" w:rsidRPr="00A16618" w:rsidRDefault="007C1096" w:rsidP="007C1096">
            <w:pPr>
              <w:pStyle w:val="Table-Text"/>
              <w:snapToGrid w:val="0"/>
              <w:rPr>
                <w:rFonts w:asciiTheme="minorHAnsi" w:hAnsiTheme="minorHAnsi" w:cs="Courier New"/>
                <w:sz w:val="22"/>
              </w:rPr>
            </w:pPr>
            <w:r>
              <w:rPr>
                <w:rFonts w:asciiTheme="minorHAnsi" w:hAnsiTheme="minorHAnsi" w:cs="Courier New"/>
                <w:sz w:val="22"/>
              </w:rPr>
              <w:t>Draft version</w:t>
            </w:r>
          </w:p>
        </w:tc>
      </w:tr>
      <w:tr w:rsidR="0063204C" w14:paraId="32FE6E6E" w14:textId="77777777" w:rsidTr="00E74D47">
        <w:trPr>
          <w:cantSplit/>
        </w:trPr>
        <w:tc>
          <w:tcPr>
            <w:tcW w:w="1628" w:type="dxa"/>
            <w:tcBorders>
              <w:top w:val="single" w:sz="4" w:space="0" w:color="auto"/>
              <w:left w:val="double" w:sz="2" w:space="0" w:color="000000"/>
              <w:bottom w:val="single" w:sz="4" w:space="0" w:color="auto"/>
              <w:right w:val="nil"/>
            </w:tcBorders>
          </w:tcPr>
          <w:p w14:paraId="0D3CB903" w14:textId="77777777" w:rsidR="0063204C" w:rsidRPr="00A16618" w:rsidRDefault="0063204C" w:rsidP="0063204C">
            <w:pPr>
              <w:pStyle w:val="Table-Text"/>
              <w:snapToGrid w:val="0"/>
              <w:jc w:val="center"/>
              <w:rPr>
                <w:rFonts w:asciiTheme="minorHAnsi" w:hAnsiTheme="minorHAnsi"/>
                <w:iCs/>
                <w:sz w:val="20"/>
                <w:szCs w:val="20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</w:tcPr>
          <w:p w14:paraId="6D9267DA" w14:textId="77777777" w:rsidR="0063204C" w:rsidRPr="00A16618" w:rsidRDefault="0063204C" w:rsidP="0063204C">
            <w:pPr>
              <w:pStyle w:val="Table-Text"/>
              <w:snapToGrid w:val="0"/>
              <w:jc w:val="center"/>
              <w:rPr>
                <w:rFonts w:asciiTheme="minorHAnsi" w:hAnsiTheme="minorHAnsi" w:cs="Courier New"/>
                <w:sz w:val="22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</w:tcPr>
          <w:p w14:paraId="24A70624" w14:textId="77777777" w:rsidR="0063204C" w:rsidRPr="00A16618" w:rsidRDefault="0063204C" w:rsidP="0063204C">
            <w:pPr>
              <w:pStyle w:val="Table-Text"/>
              <w:snapToGrid w:val="0"/>
              <w:jc w:val="center"/>
              <w:rPr>
                <w:rFonts w:asciiTheme="minorHAnsi" w:hAnsiTheme="minorHAnsi" w:cs="Courier New"/>
                <w:sz w:val="22"/>
              </w:rPr>
            </w:pPr>
          </w:p>
        </w:tc>
        <w:tc>
          <w:tcPr>
            <w:tcW w:w="423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double" w:sz="2" w:space="0" w:color="000000"/>
            </w:tcBorders>
          </w:tcPr>
          <w:p w14:paraId="36A354F1" w14:textId="77777777" w:rsidR="0063204C" w:rsidRPr="00EF2D5E" w:rsidRDefault="0063204C" w:rsidP="0063511B">
            <w:pPr>
              <w:pStyle w:val="ListParagraph"/>
              <w:snapToGrid w:val="0"/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9609D5" w14:paraId="4A6E69C5" w14:textId="77777777" w:rsidTr="00E74D47">
        <w:trPr>
          <w:cantSplit/>
        </w:trPr>
        <w:tc>
          <w:tcPr>
            <w:tcW w:w="1628" w:type="dxa"/>
            <w:tcBorders>
              <w:top w:val="single" w:sz="4" w:space="0" w:color="auto"/>
              <w:left w:val="double" w:sz="2" w:space="0" w:color="000000"/>
              <w:bottom w:val="single" w:sz="4" w:space="0" w:color="auto"/>
              <w:right w:val="nil"/>
            </w:tcBorders>
          </w:tcPr>
          <w:p w14:paraId="65DF335F" w14:textId="77777777" w:rsidR="009609D5" w:rsidRDefault="009609D5" w:rsidP="00A422A2">
            <w:pPr>
              <w:snapToGrid w:val="0"/>
              <w:jc w:val="center"/>
              <w:rPr>
                <w:rFonts w:ascii="Lato" w:hAnsi="Lato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</w:tcPr>
          <w:p w14:paraId="3EC2B34E" w14:textId="77777777" w:rsidR="009609D5" w:rsidRDefault="009609D5" w:rsidP="00A1186C">
            <w:pPr>
              <w:snapToGrid w:val="0"/>
              <w:rPr>
                <w:rFonts w:ascii="Lato" w:hAnsi="Lato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</w:tcPr>
          <w:p w14:paraId="4E659179" w14:textId="77777777" w:rsidR="009609D5" w:rsidRDefault="009609D5" w:rsidP="00A1186C">
            <w:pPr>
              <w:snapToGrid w:val="0"/>
              <w:rPr>
                <w:rFonts w:ascii="Lato" w:hAnsi="Lato"/>
              </w:rPr>
            </w:pPr>
          </w:p>
        </w:tc>
        <w:tc>
          <w:tcPr>
            <w:tcW w:w="423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double" w:sz="2" w:space="0" w:color="000000"/>
            </w:tcBorders>
          </w:tcPr>
          <w:p w14:paraId="298ABC81" w14:textId="77777777" w:rsidR="0081289E" w:rsidRPr="0063204C" w:rsidRDefault="0081289E" w:rsidP="0063204C">
            <w:pPr>
              <w:snapToGrid w:val="0"/>
              <w:rPr>
                <w:rFonts w:ascii="Lato" w:hAnsi="Lato"/>
              </w:rPr>
            </w:pPr>
          </w:p>
        </w:tc>
      </w:tr>
      <w:tr w:rsidR="009609D5" w14:paraId="17D0ACCB" w14:textId="77777777" w:rsidTr="00E74D47">
        <w:trPr>
          <w:cantSplit/>
        </w:trPr>
        <w:tc>
          <w:tcPr>
            <w:tcW w:w="1628" w:type="dxa"/>
            <w:tcBorders>
              <w:top w:val="single" w:sz="4" w:space="0" w:color="auto"/>
              <w:left w:val="double" w:sz="2" w:space="0" w:color="000000"/>
              <w:bottom w:val="single" w:sz="4" w:space="0" w:color="auto"/>
              <w:right w:val="nil"/>
            </w:tcBorders>
          </w:tcPr>
          <w:p w14:paraId="08DC7A4B" w14:textId="77777777" w:rsidR="009609D5" w:rsidRDefault="009609D5" w:rsidP="00A1186C">
            <w:pPr>
              <w:snapToGrid w:val="0"/>
              <w:rPr>
                <w:rFonts w:ascii="Lato" w:hAnsi="Lato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</w:tcPr>
          <w:p w14:paraId="0D4C4CEA" w14:textId="77777777" w:rsidR="009609D5" w:rsidRDefault="009609D5" w:rsidP="00A1186C">
            <w:pPr>
              <w:snapToGrid w:val="0"/>
              <w:rPr>
                <w:rFonts w:ascii="Lato" w:hAnsi="Lato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</w:tcPr>
          <w:p w14:paraId="432F734A" w14:textId="77777777" w:rsidR="009609D5" w:rsidRDefault="009609D5" w:rsidP="00A1186C">
            <w:pPr>
              <w:snapToGrid w:val="0"/>
              <w:rPr>
                <w:rFonts w:ascii="Lato" w:hAnsi="Lato"/>
              </w:rPr>
            </w:pPr>
          </w:p>
        </w:tc>
        <w:tc>
          <w:tcPr>
            <w:tcW w:w="423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double" w:sz="2" w:space="0" w:color="000000"/>
            </w:tcBorders>
          </w:tcPr>
          <w:p w14:paraId="0E66C643" w14:textId="77777777" w:rsidR="009609D5" w:rsidRDefault="009609D5" w:rsidP="007612B2">
            <w:pPr>
              <w:snapToGrid w:val="0"/>
              <w:rPr>
                <w:rFonts w:ascii="Lato" w:hAnsi="Lato"/>
              </w:rPr>
            </w:pPr>
          </w:p>
        </w:tc>
      </w:tr>
      <w:tr w:rsidR="003B049B" w14:paraId="2DFAC726" w14:textId="77777777" w:rsidTr="00E74D47">
        <w:trPr>
          <w:cantSplit/>
        </w:trPr>
        <w:tc>
          <w:tcPr>
            <w:tcW w:w="1628" w:type="dxa"/>
            <w:tcBorders>
              <w:top w:val="single" w:sz="4" w:space="0" w:color="auto"/>
              <w:left w:val="double" w:sz="2" w:space="0" w:color="000000"/>
              <w:bottom w:val="single" w:sz="4" w:space="0" w:color="auto"/>
              <w:right w:val="nil"/>
            </w:tcBorders>
          </w:tcPr>
          <w:p w14:paraId="3B81A0EB" w14:textId="77777777" w:rsidR="003B049B" w:rsidRDefault="003B049B" w:rsidP="00A1186C">
            <w:pPr>
              <w:snapToGrid w:val="0"/>
              <w:rPr>
                <w:rFonts w:ascii="Lato" w:hAnsi="Lato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</w:tcPr>
          <w:p w14:paraId="7707218C" w14:textId="77777777" w:rsidR="003B049B" w:rsidRDefault="003B049B" w:rsidP="00A1186C">
            <w:pPr>
              <w:snapToGrid w:val="0"/>
              <w:rPr>
                <w:rFonts w:ascii="Lato" w:hAnsi="Lato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</w:tcPr>
          <w:p w14:paraId="679EF151" w14:textId="77777777" w:rsidR="003B049B" w:rsidRDefault="003B049B" w:rsidP="00A1186C">
            <w:pPr>
              <w:snapToGrid w:val="0"/>
              <w:rPr>
                <w:rFonts w:ascii="Lato" w:hAnsi="Lato"/>
              </w:rPr>
            </w:pPr>
          </w:p>
        </w:tc>
        <w:tc>
          <w:tcPr>
            <w:tcW w:w="423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double" w:sz="2" w:space="0" w:color="000000"/>
            </w:tcBorders>
          </w:tcPr>
          <w:p w14:paraId="579C9B33" w14:textId="77777777" w:rsidR="00ED218A" w:rsidRDefault="00ED218A" w:rsidP="00A41AF1">
            <w:pPr>
              <w:snapToGrid w:val="0"/>
              <w:rPr>
                <w:rFonts w:ascii="Lato" w:hAnsi="Lato"/>
              </w:rPr>
            </w:pPr>
          </w:p>
        </w:tc>
      </w:tr>
      <w:tr w:rsidR="00D46677" w14:paraId="18196BCC" w14:textId="77777777" w:rsidTr="00E74D47">
        <w:trPr>
          <w:cantSplit/>
        </w:trPr>
        <w:tc>
          <w:tcPr>
            <w:tcW w:w="1628" w:type="dxa"/>
            <w:tcBorders>
              <w:top w:val="single" w:sz="4" w:space="0" w:color="auto"/>
              <w:left w:val="double" w:sz="2" w:space="0" w:color="000000"/>
              <w:bottom w:val="single" w:sz="4" w:space="0" w:color="auto"/>
              <w:right w:val="nil"/>
            </w:tcBorders>
          </w:tcPr>
          <w:p w14:paraId="08B6CB8F" w14:textId="77777777" w:rsidR="00D46677" w:rsidRDefault="00D46677" w:rsidP="00D46677">
            <w:pPr>
              <w:snapToGrid w:val="0"/>
              <w:jc w:val="center"/>
              <w:rPr>
                <w:rFonts w:ascii="Lato" w:hAnsi="Lato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</w:tcPr>
          <w:p w14:paraId="67ABDCC0" w14:textId="77777777" w:rsidR="00D46677" w:rsidRDefault="00D46677" w:rsidP="00A1186C">
            <w:pPr>
              <w:snapToGrid w:val="0"/>
              <w:rPr>
                <w:rFonts w:ascii="Lato" w:hAnsi="Lato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</w:tcPr>
          <w:p w14:paraId="4740AD9B" w14:textId="77777777" w:rsidR="00D46677" w:rsidRDefault="00D46677" w:rsidP="00A1186C">
            <w:pPr>
              <w:snapToGrid w:val="0"/>
              <w:rPr>
                <w:rFonts w:ascii="Lato" w:hAnsi="Lato"/>
              </w:rPr>
            </w:pPr>
          </w:p>
        </w:tc>
        <w:tc>
          <w:tcPr>
            <w:tcW w:w="423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double" w:sz="2" w:space="0" w:color="000000"/>
            </w:tcBorders>
          </w:tcPr>
          <w:p w14:paraId="1750F6D1" w14:textId="77777777" w:rsidR="00ED218A" w:rsidRDefault="00ED218A" w:rsidP="00A41AF1">
            <w:pPr>
              <w:snapToGrid w:val="0"/>
              <w:rPr>
                <w:rFonts w:ascii="Lato" w:hAnsi="Lato"/>
              </w:rPr>
            </w:pPr>
          </w:p>
        </w:tc>
      </w:tr>
      <w:tr w:rsidR="006859A7" w14:paraId="359BE4E2" w14:textId="77777777" w:rsidTr="00E74D47">
        <w:trPr>
          <w:cantSplit/>
        </w:trPr>
        <w:tc>
          <w:tcPr>
            <w:tcW w:w="1628" w:type="dxa"/>
            <w:tcBorders>
              <w:top w:val="single" w:sz="4" w:space="0" w:color="auto"/>
              <w:left w:val="double" w:sz="2" w:space="0" w:color="000000"/>
              <w:bottom w:val="single" w:sz="4" w:space="0" w:color="auto"/>
              <w:right w:val="nil"/>
            </w:tcBorders>
          </w:tcPr>
          <w:p w14:paraId="2249299C" w14:textId="77777777" w:rsidR="006859A7" w:rsidRDefault="006859A7" w:rsidP="00D46677">
            <w:pPr>
              <w:snapToGrid w:val="0"/>
              <w:jc w:val="center"/>
              <w:rPr>
                <w:rFonts w:ascii="Lato" w:hAnsi="Lato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</w:tcPr>
          <w:p w14:paraId="6BCDF77F" w14:textId="77777777" w:rsidR="006859A7" w:rsidRDefault="006859A7" w:rsidP="00A1186C">
            <w:pPr>
              <w:snapToGrid w:val="0"/>
              <w:rPr>
                <w:rFonts w:ascii="Lato" w:hAnsi="Lato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</w:tcPr>
          <w:p w14:paraId="579CBB52" w14:textId="77777777" w:rsidR="006859A7" w:rsidRDefault="006859A7" w:rsidP="00A1186C">
            <w:pPr>
              <w:snapToGrid w:val="0"/>
              <w:rPr>
                <w:rFonts w:ascii="Lato" w:hAnsi="Lato"/>
              </w:rPr>
            </w:pPr>
          </w:p>
        </w:tc>
        <w:tc>
          <w:tcPr>
            <w:tcW w:w="423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double" w:sz="2" w:space="0" w:color="000000"/>
            </w:tcBorders>
          </w:tcPr>
          <w:p w14:paraId="32CB201E" w14:textId="77777777" w:rsidR="00795614" w:rsidRDefault="00795614" w:rsidP="00A41AF1">
            <w:pPr>
              <w:snapToGrid w:val="0"/>
              <w:rPr>
                <w:rFonts w:ascii="Lato" w:hAnsi="Lato"/>
              </w:rPr>
            </w:pPr>
          </w:p>
        </w:tc>
      </w:tr>
      <w:tr w:rsidR="00EE3DD2" w14:paraId="2506C5C6" w14:textId="77777777" w:rsidTr="00E74D47">
        <w:trPr>
          <w:cantSplit/>
        </w:trPr>
        <w:tc>
          <w:tcPr>
            <w:tcW w:w="1628" w:type="dxa"/>
            <w:tcBorders>
              <w:top w:val="single" w:sz="4" w:space="0" w:color="auto"/>
              <w:left w:val="double" w:sz="2" w:space="0" w:color="000000"/>
              <w:bottom w:val="single" w:sz="4" w:space="0" w:color="000000"/>
              <w:right w:val="nil"/>
            </w:tcBorders>
          </w:tcPr>
          <w:p w14:paraId="38A87E9B" w14:textId="77777777" w:rsidR="00EE3DD2" w:rsidRDefault="00EE3DD2" w:rsidP="00D46677">
            <w:pPr>
              <w:snapToGrid w:val="0"/>
              <w:jc w:val="center"/>
              <w:rPr>
                <w:rFonts w:ascii="Lato" w:hAnsi="Lato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</w:tcPr>
          <w:p w14:paraId="330DC53E" w14:textId="77777777" w:rsidR="00EE3DD2" w:rsidRDefault="00EE3DD2" w:rsidP="00A1186C">
            <w:pPr>
              <w:snapToGrid w:val="0"/>
              <w:rPr>
                <w:rFonts w:ascii="Lato" w:hAnsi="Lato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</w:tcPr>
          <w:p w14:paraId="3254B98F" w14:textId="77777777" w:rsidR="00EE3DD2" w:rsidRDefault="00EE3DD2" w:rsidP="00A1186C">
            <w:pPr>
              <w:snapToGrid w:val="0"/>
              <w:rPr>
                <w:rFonts w:ascii="Lato" w:hAnsi="Lato"/>
              </w:rPr>
            </w:pPr>
          </w:p>
        </w:tc>
        <w:tc>
          <w:tcPr>
            <w:tcW w:w="423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775F7B36" w14:textId="77777777" w:rsidR="00EE3DD2" w:rsidRPr="006859A7" w:rsidRDefault="00EE3DD2" w:rsidP="00A41AF1">
            <w:pPr>
              <w:snapToGrid w:val="0"/>
              <w:rPr>
                <w:rFonts w:ascii="Lato" w:hAnsi="Lato"/>
              </w:rPr>
            </w:pPr>
          </w:p>
        </w:tc>
      </w:tr>
    </w:tbl>
    <w:p w14:paraId="0FDDF9DA" w14:textId="77777777" w:rsidR="003D17F5" w:rsidRDefault="003D17F5" w:rsidP="00E0162A">
      <w:pPr>
        <w:rPr>
          <w:rFonts w:asciiTheme="majorHAnsi" w:hAnsiTheme="majorHAnsi"/>
        </w:rPr>
      </w:pPr>
    </w:p>
    <w:p w14:paraId="51C6C728" w14:textId="77777777" w:rsidR="003D17F5" w:rsidRPr="00D83A42" w:rsidRDefault="003D17F5" w:rsidP="00E0162A">
      <w:pPr>
        <w:rPr>
          <w:rFonts w:asciiTheme="majorHAnsi" w:hAnsiTheme="majorHAnsi"/>
        </w:rPr>
      </w:pPr>
    </w:p>
    <w:p w14:paraId="51D334C1" w14:textId="77777777" w:rsidR="00BD4AA5" w:rsidRDefault="00BD4AA5" w:rsidP="007C6F93">
      <w:pPr>
        <w:rPr>
          <w:rFonts w:asciiTheme="majorHAnsi" w:hAnsiTheme="majorHAnsi"/>
          <w:b/>
          <w:i/>
          <w:sz w:val="36"/>
          <w:szCs w:val="36"/>
        </w:rPr>
      </w:pPr>
    </w:p>
    <w:p w14:paraId="2E9BA72E" w14:textId="77777777" w:rsidR="00BD4AA5" w:rsidRDefault="00BD4AA5">
      <w:pPr>
        <w:rPr>
          <w:rFonts w:asciiTheme="majorHAnsi" w:hAnsiTheme="majorHAnsi"/>
          <w:b/>
          <w:i/>
          <w:sz w:val="36"/>
          <w:szCs w:val="36"/>
        </w:rPr>
      </w:pPr>
      <w:r>
        <w:rPr>
          <w:rFonts w:asciiTheme="majorHAnsi" w:hAnsiTheme="majorHAnsi"/>
          <w:b/>
          <w:i/>
          <w:sz w:val="36"/>
          <w:szCs w:val="36"/>
        </w:rPr>
        <w:br w:type="page"/>
      </w:r>
    </w:p>
    <w:sdt>
      <w:sdtPr>
        <w:rPr>
          <w:rFonts w:asciiTheme="minorHAnsi" w:eastAsia="Times New Roman" w:hAnsiTheme="minorHAnsi" w:cs="Times New Roman"/>
          <w:color w:val="auto"/>
          <w:sz w:val="22"/>
          <w:szCs w:val="24"/>
        </w:rPr>
        <w:id w:val="13551443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696C19" w14:textId="77777777" w:rsidR="00BD4AA5" w:rsidRDefault="00BD4AA5" w:rsidP="00BD4AA5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Table of Contents</w:t>
          </w:r>
        </w:p>
        <w:p w14:paraId="51F1980B" w14:textId="77777777" w:rsidR="00E34CE6" w:rsidRDefault="00BD4AA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r w:rsidRPr="00057201">
            <w:rPr>
              <w:rFonts w:asciiTheme="minorHAnsi" w:hAnsiTheme="minorHAnsi"/>
            </w:rPr>
            <w:fldChar w:fldCharType="begin"/>
          </w:r>
          <w:r w:rsidRPr="00057201">
            <w:rPr>
              <w:rFonts w:asciiTheme="minorHAnsi" w:hAnsiTheme="minorHAnsi"/>
            </w:rPr>
            <w:instrText xml:space="preserve"> TOC \o "1-3" \h \z \u </w:instrText>
          </w:r>
          <w:r w:rsidRPr="00057201">
            <w:rPr>
              <w:rFonts w:asciiTheme="minorHAnsi" w:hAnsiTheme="minorHAnsi"/>
            </w:rPr>
            <w:fldChar w:fldCharType="separate"/>
          </w:r>
          <w:hyperlink w:anchor="_Toc39680684" w:history="1">
            <w:r w:rsidR="00E34CE6" w:rsidRPr="00A62349">
              <w:rPr>
                <w:rStyle w:val="Hyperlink"/>
                <w:noProof/>
              </w:rPr>
              <w:t>1</w:t>
            </w:r>
            <w:r w:rsidR="00E34CE6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Introduction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_Toc39680684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4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3C62B570" w14:textId="77777777" w:rsidR="00E34CE6" w:rsidRDefault="00B3502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39680685" w:history="1">
            <w:r w:rsidR="00E34CE6" w:rsidRPr="00A62349">
              <w:rPr>
                <w:rStyle w:val="Hyperlink"/>
                <w:noProof/>
              </w:rPr>
              <w:t>2</w:t>
            </w:r>
            <w:r w:rsidR="00E34CE6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Purpose &amp; Audience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_Toc39680685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4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31D7628E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686" w:history="1">
            <w:r w:rsidR="00E34CE6" w:rsidRPr="00A62349">
              <w:rPr>
                <w:rStyle w:val="Hyperlink"/>
                <w:noProof/>
              </w:rPr>
              <w:t>2.1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Purpose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_Toc39680686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4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2EECA566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687" w:history="1">
            <w:r w:rsidR="00E34CE6" w:rsidRPr="00A62349">
              <w:rPr>
                <w:rStyle w:val="Hyperlink"/>
                <w:noProof/>
              </w:rPr>
              <w:t>2.2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Audience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_Toc39680687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4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4791FC4B" w14:textId="77777777" w:rsidR="00E34CE6" w:rsidRDefault="00B3502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39680688" w:history="1">
            <w:r w:rsidR="00E34CE6" w:rsidRPr="00A62349">
              <w:rPr>
                <w:rStyle w:val="Hyperlink"/>
                <w:noProof/>
              </w:rPr>
              <w:t>3</w:t>
            </w:r>
            <w:r w:rsidR="00E34CE6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Azure ADO Pipeline configuration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_Toc39680688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5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4688929A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689" w:history="1">
            <w:r w:rsidR="00E34CE6" w:rsidRPr="00A62349">
              <w:rPr>
                <w:rStyle w:val="Hyperlink"/>
                <w:noProof/>
              </w:rPr>
              <w:t>3.1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First step - defining Tasks/Variables/Triggers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_Toc39680689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5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006CF11F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690" w:history="1">
            <w:r w:rsidR="00E34CE6" w:rsidRPr="00A62349">
              <w:rPr>
                <w:rStyle w:val="Hyperlink"/>
                <w:noProof/>
              </w:rPr>
              <w:t>3.2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Defining Agent pool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_Toc39680690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7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6E6AD733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691" w:history="1">
            <w:r w:rsidR="00E34CE6" w:rsidRPr="00A62349">
              <w:rPr>
                <w:rStyle w:val="Hyperlink"/>
                <w:noProof/>
              </w:rPr>
              <w:t>3.3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Select source to checkout application code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_Toc39680691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7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13CEAE6D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692" w:history="1">
            <w:r w:rsidR="00E34CE6" w:rsidRPr="00A62349">
              <w:rPr>
                <w:rStyle w:val="Hyperlink"/>
                <w:noProof/>
              </w:rPr>
              <w:t>3.4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Agent specification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_Toc39680692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8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7B064404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693" w:history="1">
            <w:r w:rsidR="00E34CE6" w:rsidRPr="00A62349">
              <w:rPr>
                <w:rStyle w:val="Hyperlink"/>
                <w:noProof/>
              </w:rPr>
              <w:t>3.5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Task to pull docker build conductor image from artifactory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_Toc39680693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8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3A6C450A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694" w:history="1">
            <w:r w:rsidR="00E34CE6" w:rsidRPr="00A62349">
              <w:rPr>
                <w:rStyle w:val="Hyperlink"/>
                <w:noProof/>
              </w:rPr>
              <w:t>3.6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Task to build ACE commonLibs bar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_Toc39680694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9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66A16693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695" w:history="1">
            <w:r w:rsidR="00E34CE6" w:rsidRPr="00A62349">
              <w:rPr>
                <w:rStyle w:val="Hyperlink"/>
                <w:noProof/>
              </w:rPr>
              <w:t>3.7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Task to build ACE LETTER_TRIGGER bar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_Toc39680695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10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58E8FC5A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696" w:history="1">
            <w:r w:rsidR="00E34CE6" w:rsidRPr="00A62349">
              <w:rPr>
                <w:rStyle w:val="Hyperlink"/>
                <w:noProof/>
              </w:rPr>
              <w:t>3.8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Task to build ACE AGGR_AL bar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_Toc39680696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11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7D25F88F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697" w:history="1">
            <w:r w:rsidR="00E34CE6" w:rsidRPr="00A62349">
              <w:rPr>
                <w:rStyle w:val="Hyperlink"/>
                <w:noProof/>
              </w:rPr>
              <w:t>3.9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Task to build ACE AGGR_ME2883 bar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_Toc39680697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12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34BD8D6C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698" w:history="1">
            <w:r w:rsidR="00E34CE6" w:rsidRPr="00A62349">
              <w:rPr>
                <w:rStyle w:val="Hyperlink"/>
                <w:noProof/>
              </w:rPr>
              <w:t>3.10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Task to build ACE LETTER_PROCESS bar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_Toc39680698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13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66E72B4B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699" w:history="1">
            <w:r w:rsidR="00E34CE6" w:rsidRPr="00A62349">
              <w:rPr>
                <w:rStyle w:val="Hyperlink"/>
                <w:noProof/>
              </w:rPr>
              <w:t>3.11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Create custom ACE docker image to add barfiles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_Toc39680699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14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4D74CBE4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700" w:history="1">
            <w:r w:rsidR="00E34CE6" w:rsidRPr="00A62349">
              <w:rPr>
                <w:rStyle w:val="Hyperlink"/>
                <w:noProof/>
              </w:rPr>
              <w:t>3.12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Task to install helm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_Toc39680700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15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14BEB608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701" w:history="1">
            <w:r w:rsidR="00E34CE6" w:rsidRPr="00A62349">
              <w:rPr>
                <w:rStyle w:val="Hyperlink"/>
                <w:noProof/>
              </w:rPr>
              <w:t>3.13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helm update to patch custom ACE image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_Toc39680701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16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735A2054" w14:textId="77777777" w:rsidR="00E34CE6" w:rsidRDefault="00B3502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39680702" w:history="1">
            <w:r w:rsidR="00E34CE6" w:rsidRPr="00A62349">
              <w:rPr>
                <w:rStyle w:val="Hyperlink"/>
                <w:noProof/>
              </w:rPr>
              <w:t>4</w:t>
            </w:r>
            <w:r w:rsidR="00E34CE6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Pipeline build run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_Toc39680702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16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63972508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703" w:history="1">
            <w:r w:rsidR="00E34CE6" w:rsidRPr="00A62349">
              <w:rPr>
                <w:rStyle w:val="Hyperlink"/>
                <w:noProof/>
              </w:rPr>
              <w:t>4.1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Screen showing Pipeline run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_Toc39680703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16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3874A11D" w14:textId="77777777" w:rsidR="00E34CE6" w:rsidRDefault="00B3502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680704" w:history="1">
            <w:r w:rsidR="00E34CE6" w:rsidRPr="00A62349">
              <w:rPr>
                <w:rStyle w:val="Hyperlink"/>
                <w:noProof/>
              </w:rPr>
              <w:t>4.2</w:t>
            </w:r>
            <w:r w:rsidR="00E34C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4CE6" w:rsidRPr="00A62349">
              <w:rPr>
                <w:rStyle w:val="Hyperlink"/>
                <w:noProof/>
              </w:rPr>
              <w:t>Steps executed during Pipeline run</w:t>
            </w:r>
            <w:r w:rsidR="00E34CE6">
              <w:rPr>
                <w:noProof/>
                <w:webHidden/>
              </w:rPr>
              <w:tab/>
            </w:r>
            <w:r w:rsidR="00E34CE6">
              <w:rPr>
                <w:noProof/>
                <w:webHidden/>
              </w:rPr>
              <w:fldChar w:fldCharType="begin"/>
            </w:r>
            <w:r w:rsidR="00E34CE6">
              <w:rPr>
                <w:noProof/>
                <w:webHidden/>
              </w:rPr>
              <w:instrText xml:space="preserve"> PAGEREF _Toc39680704 \h </w:instrText>
            </w:r>
            <w:r w:rsidR="00E34CE6">
              <w:rPr>
                <w:noProof/>
                <w:webHidden/>
              </w:rPr>
            </w:r>
            <w:r w:rsidR="00E34CE6">
              <w:rPr>
                <w:noProof/>
                <w:webHidden/>
              </w:rPr>
              <w:fldChar w:fldCharType="separate"/>
            </w:r>
            <w:r w:rsidR="00E34CE6">
              <w:rPr>
                <w:noProof/>
                <w:webHidden/>
              </w:rPr>
              <w:t>17</w:t>
            </w:r>
            <w:r w:rsidR="00E34CE6">
              <w:rPr>
                <w:noProof/>
                <w:webHidden/>
              </w:rPr>
              <w:fldChar w:fldCharType="end"/>
            </w:r>
          </w:hyperlink>
        </w:p>
        <w:p w14:paraId="5CDF6EA6" w14:textId="203E38D3" w:rsidR="00BD4AA5" w:rsidRDefault="00BD4AA5" w:rsidP="00BD4AA5">
          <w:pPr>
            <w:rPr>
              <w:b/>
              <w:bCs/>
              <w:noProof/>
            </w:rPr>
          </w:pPr>
          <w:r w:rsidRPr="00057201">
            <w:rPr>
              <w:b/>
              <w:bCs/>
              <w:noProof/>
            </w:rPr>
            <w:fldChar w:fldCharType="end"/>
          </w:r>
        </w:p>
      </w:sdtContent>
    </w:sdt>
    <w:p w14:paraId="02A4BFA8" w14:textId="77777777" w:rsidR="009845E3" w:rsidRPr="00C8223A" w:rsidRDefault="004A1E3B" w:rsidP="00D636F6">
      <w:pPr>
        <w:pStyle w:val="Heading1"/>
        <w:rPr>
          <w:color w:val="auto"/>
        </w:rPr>
      </w:pPr>
      <w:bookmarkStart w:id="0" w:name="_Toc451190865"/>
      <w:bookmarkStart w:id="1" w:name="_Toc451190887"/>
      <w:bookmarkStart w:id="2" w:name="_Toc452053529"/>
      <w:bookmarkStart w:id="3" w:name="_Toc456957552"/>
      <w:r>
        <w:br w:type="page"/>
      </w:r>
      <w:bookmarkStart w:id="4" w:name="_Toc39680684"/>
      <w:r w:rsidR="009845E3" w:rsidRPr="00C8223A">
        <w:rPr>
          <w:color w:val="auto"/>
        </w:rPr>
        <w:lastRenderedPageBreak/>
        <w:t>Introduction</w:t>
      </w:r>
      <w:bookmarkEnd w:id="0"/>
      <w:bookmarkEnd w:id="1"/>
      <w:bookmarkEnd w:id="2"/>
      <w:bookmarkEnd w:id="3"/>
      <w:bookmarkEnd w:id="4"/>
    </w:p>
    <w:p w14:paraId="05595259" w14:textId="502434EF" w:rsidR="00177044" w:rsidRPr="00B021EB" w:rsidRDefault="0003641D" w:rsidP="00177044">
      <w:pPr>
        <w:pStyle w:val="ListParagraph"/>
        <w:ind w:left="0"/>
        <w:jc w:val="both"/>
      </w:pPr>
      <w:r>
        <w:t xml:space="preserve">This document provides </w:t>
      </w:r>
      <w:r w:rsidR="00C5500A">
        <w:t>details to setup Azure CI/CD pipeline for deploying ACE applications</w:t>
      </w:r>
      <w:r w:rsidR="00651527">
        <w:t>.</w:t>
      </w:r>
    </w:p>
    <w:p w14:paraId="4EB8CA4B" w14:textId="77777777" w:rsidR="00E731FB" w:rsidRPr="00C8223A" w:rsidRDefault="00E731FB" w:rsidP="00E731FB">
      <w:pPr>
        <w:pStyle w:val="Heading1"/>
        <w:rPr>
          <w:color w:val="auto"/>
        </w:rPr>
      </w:pPr>
      <w:bookmarkStart w:id="5" w:name="_Toc39680685"/>
      <w:r>
        <w:rPr>
          <w:color w:val="auto"/>
        </w:rPr>
        <w:t>Purpose &amp; Audience</w:t>
      </w:r>
      <w:bookmarkEnd w:id="5"/>
    </w:p>
    <w:p w14:paraId="2235854B" w14:textId="77777777" w:rsidR="00ED3972" w:rsidRDefault="00ED3972" w:rsidP="008F414A">
      <w:pPr>
        <w:pStyle w:val="Heading2"/>
      </w:pPr>
      <w:bookmarkStart w:id="6" w:name="_Toc39680686"/>
      <w:r>
        <w:t>Purpose</w:t>
      </w:r>
      <w:bookmarkEnd w:id="6"/>
    </w:p>
    <w:p w14:paraId="7A474192" w14:textId="79664090" w:rsidR="0003641D" w:rsidRPr="00BF0977" w:rsidRDefault="0003641D" w:rsidP="0003641D">
      <w:pPr>
        <w:pStyle w:val="BodyText"/>
        <w:jc w:val="both"/>
        <w:rPr>
          <w:rFonts w:asciiTheme="minorHAnsi" w:hAnsiTheme="minorHAnsi" w:cs="Arial"/>
          <w:iCs/>
        </w:rPr>
      </w:pPr>
      <w:r w:rsidRPr="00BF0977">
        <w:rPr>
          <w:rFonts w:asciiTheme="minorHAnsi" w:hAnsiTheme="minorHAnsi" w:cs="Arial"/>
          <w:iCs/>
        </w:rPr>
        <w:t xml:space="preserve">The purpose of this document is to provide </w:t>
      </w:r>
      <w:r w:rsidR="008C1B82">
        <w:rPr>
          <w:rFonts w:asciiTheme="minorHAnsi" w:hAnsiTheme="minorHAnsi" w:cs="Arial"/>
          <w:iCs/>
        </w:rPr>
        <w:t xml:space="preserve">pipeline configuration details to deploy ACE applications to </w:t>
      </w:r>
      <w:r w:rsidR="00BD4941">
        <w:t>AKS</w:t>
      </w:r>
      <w:r w:rsidR="00BB20DF">
        <w:rPr>
          <w:rFonts w:asciiTheme="minorHAnsi" w:hAnsiTheme="minorHAnsi" w:cs="Arial"/>
          <w:iCs/>
        </w:rPr>
        <w:t>.</w:t>
      </w:r>
    </w:p>
    <w:p w14:paraId="3CC6E859" w14:textId="77777777" w:rsidR="009533E2" w:rsidRDefault="009533E2" w:rsidP="008F414A">
      <w:pPr>
        <w:pStyle w:val="Heading2"/>
      </w:pPr>
      <w:bookmarkStart w:id="7" w:name="_Toc39680687"/>
      <w:r>
        <w:t>Audience</w:t>
      </w:r>
      <w:bookmarkEnd w:id="7"/>
    </w:p>
    <w:p w14:paraId="7E50B6FE" w14:textId="232FA627" w:rsidR="009533E2" w:rsidRPr="003D026E" w:rsidRDefault="0003641D" w:rsidP="003D026E">
      <w:pPr>
        <w:pStyle w:val="BodyText"/>
        <w:jc w:val="both"/>
        <w:rPr>
          <w:rFonts w:asciiTheme="minorHAnsi" w:hAnsiTheme="minorHAnsi" w:cs="Arial"/>
          <w:iCs/>
        </w:rPr>
      </w:pPr>
      <w:r w:rsidRPr="00BF0977">
        <w:rPr>
          <w:rFonts w:asciiTheme="minorHAnsi" w:hAnsiTheme="minorHAnsi" w:cs="Arial"/>
          <w:iCs/>
        </w:rPr>
        <w:t xml:space="preserve">This document </w:t>
      </w:r>
      <w:r w:rsidR="00F74A8A">
        <w:rPr>
          <w:rFonts w:asciiTheme="minorHAnsi" w:hAnsiTheme="minorHAnsi" w:cs="Arial"/>
          <w:iCs/>
        </w:rPr>
        <w:t xml:space="preserve">is intended for </w:t>
      </w:r>
      <w:r w:rsidR="008C1B82">
        <w:rPr>
          <w:rFonts w:asciiTheme="minorHAnsi" w:hAnsiTheme="minorHAnsi" w:cs="Arial"/>
          <w:iCs/>
        </w:rPr>
        <w:t>operations</w:t>
      </w:r>
      <w:r w:rsidR="008A6A68">
        <w:rPr>
          <w:rFonts w:asciiTheme="minorHAnsi" w:hAnsiTheme="minorHAnsi" w:cs="Arial"/>
          <w:iCs/>
        </w:rPr>
        <w:t xml:space="preserve"> team</w:t>
      </w:r>
      <w:r w:rsidR="00BB20DF">
        <w:rPr>
          <w:rFonts w:asciiTheme="minorHAnsi" w:hAnsiTheme="minorHAnsi" w:cs="Arial"/>
          <w:iCs/>
        </w:rPr>
        <w:t xml:space="preserve"> </w:t>
      </w:r>
      <w:r w:rsidR="008C1B82">
        <w:rPr>
          <w:rFonts w:asciiTheme="minorHAnsi" w:hAnsiTheme="minorHAnsi" w:cs="Arial"/>
          <w:iCs/>
        </w:rPr>
        <w:t>who manage CI/CD of application deployment</w:t>
      </w:r>
      <w:r w:rsidR="008A6A68">
        <w:rPr>
          <w:rFonts w:asciiTheme="minorHAnsi" w:hAnsiTheme="minorHAnsi" w:cs="Arial"/>
          <w:iCs/>
        </w:rPr>
        <w:t xml:space="preserve">. </w:t>
      </w:r>
    </w:p>
    <w:p w14:paraId="51888B3E" w14:textId="77777777" w:rsidR="00FA003C" w:rsidRPr="00FA003C" w:rsidRDefault="00FA003C" w:rsidP="00FA003C">
      <w:bookmarkStart w:id="8" w:name="_Toc451190866"/>
      <w:bookmarkStart w:id="9" w:name="_Toc451190888"/>
      <w:bookmarkStart w:id="10" w:name="_Toc452053530"/>
      <w:bookmarkStart w:id="11" w:name="_Toc456957553"/>
    </w:p>
    <w:bookmarkEnd w:id="8"/>
    <w:bookmarkEnd w:id="9"/>
    <w:bookmarkEnd w:id="10"/>
    <w:bookmarkEnd w:id="11"/>
    <w:p w14:paraId="7E52A768" w14:textId="77777777" w:rsidR="001C00D4" w:rsidRDefault="001C00D4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14:paraId="7D8FCFFC" w14:textId="4DCDB27B" w:rsidR="001928D5" w:rsidRPr="00041F65" w:rsidRDefault="00377AE2" w:rsidP="00041F65">
      <w:pPr>
        <w:pStyle w:val="Heading1"/>
        <w:rPr>
          <w:color w:val="auto"/>
        </w:rPr>
      </w:pPr>
      <w:bookmarkStart w:id="12" w:name="_Toc39680688"/>
      <w:r>
        <w:rPr>
          <w:color w:val="auto"/>
        </w:rPr>
        <w:lastRenderedPageBreak/>
        <w:t>Azure ADO Pipeline configuration</w:t>
      </w:r>
      <w:bookmarkEnd w:id="12"/>
    </w:p>
    <w:p w14:paraId="399386B3" w14:textId="655E7944" w:rsidR="005C624D" w:rsidRDefault="00067B0C" w:rsidP="007D4721">
      <w:pPr>
        <w:pStyle w:val="Heading2"/>
      </w:pPr>
      <w:bookmarkStart w:id="13" w:name="_Toc39680689"/>
      <w:r>
        <w:t>First step - defining Tasks/Variables/Triggers</w:t>
      </w:r>
      <w:bookmarkEnd w:id="13"/>
    </w:p>
    <w:p w14:paraId="72B49757" w14:textId="151ECC3C" w:rsidR="00067B0C" w:rsidRPr="00067B0C" w:rsidRDefault="00067B0C" w:rsidP="00067B0C">
      <w:pPr>
        <w:rPr>
          <w:rStyle w:val="BookTitle"/>
        </w:rPr>
      </w:pPr>
      <w:r w:rsidRPr="00067B0C">
        <w:rPr>
          <w:rStyle w:val="BookTitle"/>
        </w:rPr>
        <w:t>Tasks</w:t>
      </w:r>
    </w:p>
    <w:p w14:paraId="60847F64" w14:textId="431EF5DF" w:rsidR="00A11730" w:rsidRDefault="00067B0C" w:rsidP="00A11730">
      <w:r>
        <w:rPr>
          <w:noProof/>
        </w:rPr>
        <w:drawing>
          <wp:inline distT="0" distB="0" distL="0" distR="0" wp14:anchorId="15CB3A51" wp14:editId="4FE17CD9">
            <wp:extent cx="5943600" cy="2588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9EA6" w14:textId="61A61306" w:rsidR="00067B0C" w:rsidRPr="00067B0C" w:rsidRDefault="00067B0C" w:rsidP="00A11730">
      <w:pPr>
        <w:rPr>
          <w:rStyle w:val="BookTitle"/>
        </w:rPr>
      </w:pPr>
      <w:r w:rsidRPr="00067B0C">
        <w:rPr>
          <w:rStyle w:val="BookTitle"/>
        </w:rPr>
        <w:t>Variables</w:t>
      </w:r>
    </w:p>
    <w:p w14:paraId="313F3A23" w14:textId="3B34C3DE" w:rsidR="00067B0C" w:rsidRDefault="00067B0C" w:rsidP="00A11730">
      <w:r>
        <w:rPr>
          <w:noProof/>
        </w:rPr>
        <w:drawing>
          <wp:inline distT="0" distB="0" distL="0" distR="0" wp14:anchorId="724AEAB2" wp14:editId="607FB38B">
            <wp:extent cx="5943600" cy="1719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C36D" w14:textId="33AC402C" w:rsidR="00067B0C" w:rsidRDefault="00067B0C" w:rsidP="00A11730">
      <w:pPr>
        <w:rPr>
          <w:rStyle w:val="BookTitle"/>
        </w:rPr>
      </w:pPr>
      <w:r w:rsidRPr="00067B0C">
        <w:rPr>
          <w:rStyle w:val="BookTitle"/>
        </w:rPr>
        <w:t>Triggers</w:t>
      </w:r>
    </w:p>
    <w:p w14:paraId="24A50442" w14:textId="26806868" w:rsidR="00067B0C" w:rsidRDefault="00067B0C" w:rsidP="00A11730">
      <w:pPr>
        <w:rPr>
          <w:rStyle w:val="BookTitle"/>
        </w:rPr>
      </w:pPr>
      <w:r>
        <w:rPr>
          <w:noProof/>
        </w:rPr>
        <w:lastRenderedPageBreak/>
        <w:drawing>
          <wp:inline distT="0" distB="0" distL="0" distR="0" wp14:anchorId="27322590" wp14:editId="42A9F0A7">
            <wp:extent cx="5943600" cy="2640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1AA0" w14:textId="5AEB65FC" w:rsidR="00067B0C" w:rsidRDefault="00067B0C" w:rsidP="00A11730">
      <w:pPr>
        <w:rPr>
          <w:rStyle w:val="BookTitle"/>
        </w:rPr>
      </w:pPr>
      <w:r>
        <w:rPr>
          <w:rStyle w:val="BookTitle"/>
        </w:rPr>
        <w:t>Options</w:t>
      </w:r>
    </w:p>
    <w:p w14:paraId="756C6854" w14:textId="13B45DF9" w:rsidR="00067B0C" w:rsidRDefault="00067B0C" w:rsidP="00A11730">
      <w:pPr>
        <w:rPr>
          <w:rStyle w:val="BookTitle"/>
        </w:rPr>
      </w:pPr>
      <w:r>
        <w:rPr>
          <w:noProof/>
        </w:rPr>
        <w:drawing>
          <wp:inline distT="0" distB="0" distL="0" distR="0" wp14:anchorId="0985E2BE" wp14:editId="42399732">
            <wp:extent cx="5943600" cy="3058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4201" w14:textId="54DF29A1" w:rsidR="00067B0C" w:rsidRDefault="00067B0C" w:rsidP="00067B0C">
      <w:pPr>
        <w:pStyle w:val="Heading2"/>
      </w:pPr>
      <w:bookmarkStart w:id="14" w:name="_Toc39680690"/>
      <w:r>
        <w:lastRenderedPageBreak/>
        <w:t>Defining Agent pool</w:t>
      </w:r>
      <w:bookmarkEnd w:id="14"/>
    </w:p>
    <w:p w14:paraId="5BD35134" w14:textId="09E06427" w:rsidR="00067B0C" w:rsidRPr="00067B0C" w:rsidRDefault="00067B0C" w:rsidP="00067B0C">
      <w:r>
        <w:rPr>
          <w:noProof/>
        </w:rPr>
        <w:drawing>
          <wp:inline distT="0" distB="0" distL="0" distR="0" wp14:anchorId="006EF228" wp14:editId="3CDBDFC3">
            <wp:extent cx="5943600" cy="2607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8631" w14:textId="09D0F985" w:rsidR="00067B0C" w:rsidRDefault="00BE0BFF" w:rsidP="00067B0C">
      <w:pPr>
        <w:pStyle w:val="Heading2"/>
      </w:pPr>
      <w:bookmarkStart w:id="15" w:name="_Toc39680691"/>
      <w:r>
        <w:t>Select source to checkout application code</w:t>
      </w:r>
      <w:bookmarkEnd w:id="15"/>
    </w:p>
    <w:p w14:paraId="0F45F4E7" w14:textId="7A568E72" w:rsidR="00BE0BFF" w:rsidRDefault="00BE0BFF" w:rsidP="00BE0BFF">
      <w:r>
        <w:rPr>
          <w:noProof/>
        </w:rPr>
        <w:drawing>
          <wp:inline distT="0" distB="0" distL="0" distR="0" wp14:anchorId="65A3AF83" wp14:editId="63B80C15">
            <wp:extent cx="5943600" cy="4140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E7BB" w14:textId="42F51439" w:rsidR="00067B0C" w:rsidRDefault="00BE0BFF" w:rsidP="00067B0C">
      <w:pPr>
        <w:pStyle w:val="Heading2"/>
      </w:pPr>
      <w:bookmarkStart w:id="16" w:name="_Toc39680692"/>
      <w:r>
        <w:lastRenderedPageBreak/>
        <w:t>Agent specification</w:t>
      </w:r>
      <w:bookmarkEnd w:id="16"/>
    </w:p>
    <w:p w14:paraId="34F1FFF4" w14:textId="4F15ADB7" w:rsidR="00BE0BFF" w:rsidRPr="00BE0BFF" w:rsidRDefault="00BE0BFF" w:rsidP="00BE0BFF">
      <w:r>
        <w:rPr>
          <w:noProof/>
        </w:rPr>
        <w:drawing>
          <wp:inline distT="0" distB="0" distL="0" distR="0" wp14:anchorId="0DB62B9C" wp14:editId="1AE7D729">
            <wp:extent cx="5943600" cy="3812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DA49" w14:textId="0E9C25E5" w:rsidR="00067B0C" w:rsidRDefault="00C43B0A" w:rsidP="00067B0C">
      <w:pPr>
        <w:pStyle w:val="Heading2"/>
      </w:pPr>
      <w:bookmarkStart w:id="17" w:name="_Toc39680693"/>
      <w:r>
        <w:t xml:space="preserve">Task to pull </w:t>
      </w:r>
      <w:proofErr w:type="spellStart"/>
      <w:r>
        <w:t>docker</w:t>
      </w:r>
      <w:proofErr w:type="spellEnd"/>
      <w:r>
        <w:t xml:space="preserve"> build conductor image from </w:t>
      </w:r>
      <w:proofErr w:type="spellStart"/>
      <w:r>
        <w:t>artifactory</w:t>
      </w:r>
      <w:bookmarkEnd w:id="17"/>
      <w:proofErr w:type="spellEnd"/>
      <w:r>
        <w:t xml:space="preserve"> </w:t>
      </w:r>
    </w:p>
    <w:p w14:paraId="1F2E1D19" w14:textId="471F090B" w:rsidR="00C43B0A" w:rsidRPr="00C43B0A" w:rsidRDefault="00C43B0A" w:rsidP="00C43B0A">
      <w:r>
        <w:rPr>
          <w:noProof/>
        </w:rPr>
        <w:drawing>
          <wp:inline distT="0" distB="0" distL="0" distR="0" wp14:anchorId="0CAAD759" wp14:editId="27E0E78D">
            <wp:extent cx="5943600" cy="25825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E4D5" w14:textId="69F06FD8" w:rsidR="00067B0C" w:rsidRDefault="00B85878" w:rsidP="00067B0C">
      <w:pPr>
        <w:pStyle w:val="Heading2"/>
      </w:pPr>
      <w:bookmarkStart w:id="18" w:name="_Toc39680694"/>
      <w:r>
        <w:lastRenderedPageBreak/>
        <w:t xml:space="preserve">Task to build ACE </w:t>
      </w:r>
      <w:proofErr w:type="spellStart"/>
      <w:r>
        <w:t>commonLibs</w:t>
      </w:r>
      <w:proofErr w:type="spellEnd"/>
      <w:r>
        <w:t xml:space="preserve"> bar</w:t>
      </w:r>
      <w:bookmarkEnd w:id="18"/>
    </w:p>
    <w:p w14:paraId="0019697C" w14:textId="47FF9B58" w:rsidR="00B85878" w:rsidRPr="00B85878" w:rsidRDefault="00B85878" w:rsidP="00B85878">
      <w:r>
        <w:rPr>
          <w:noProof/>
        </w:rPr>
        <w:drawing>
          <wp:inline distT="0" distB="0" distL="0" distR="0" wp14:anchorId="33F75955" wp14:editId="29C4FC47">
            <wp:extent cx="5943600" cy="4673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BB70" w14:textId="76D9A20C" w:rsidR="00067B0C" w:rsidRDefault="00B85878" w:rsidP="00067B0C">
      <w:pPr>
        <w:pStyle w:val="Heading2"/>
      </w:pPr>
      <w:bookmarkStart w:id="19" w:name="_Toc39680695"/>
      <w:r>
        <w:lastRenderedPageBreak/>
        <w:t>Task to build ACE LETTER_TRIGGER bar</w:t>
      </w:r>
      <w:bookmarkEnd w:id="19"/>
    </w:p>
    <w:p w14:paraId="08B0A42A" w14:textId="7B96A4F0" w:rsidR="00B85878" w:rsidRPr="00B85878" w:rsidRDefault="00B85878" w:rsidP="00B85878">
      <w:r>
        <w:rPr>
          <w:noProof/>
        </w:rPr>
        <w:drawing>
          <wp:inline distT="0" distB="0" distL="0" distR="0" wp14:anchorId="5D42888B" wp14:editId="0FA9AF86">
            <wp:extent cx="5943600" cy="4752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FF2" w14:textId="2E9B2775" w:rsidR="00067B0C" w:rsidRDefault="00B85878" w:rsidP="00067B0C">
      <w:pPr>
        <w:pStyle w:val="Heading2"/>
      </w:pPr>
      <w:bookmarkStart w:id="20" w:name="_Toc39680696"/>
      <w:r>
        <w:lastRenderedPageBreak/>
        <w:t>Task to build ACE AGGR_AL bar</w:t>
      </w:r>
      <w:bookmarkEnd w:id="20"/>
    </w:p>
    <w:p w14:paraId="66E4FBB2" w14:textId="7998CE87" w:rsidR="00B85878" w:rsidRPr="00B85878" w:rsidRDefault="00B85878" w:rsidP="00B85878">
      <w:r>
        <w:rPr>
          <w:noProof/>
        </w:rPr>
        <w:drawing>
          <wp:inline distT="0" distB="0" distL="0" distR="0" wp14:anchorId="7637FC56" wp14:editId="17666E3A">
            <wp:extent cx="5943600" cy="4686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400B" w14:textId="63DEEEA2" w:rsidR="00067B0C" w:rsidRDefault="00B85878" w:rsidP="00B85878">
      <w:pPr>
        <w:pStyle w:val="Heading2"/>
      </w:pPr>
      <w:bookmarkStart w:id="21" w:name="_Toc39680697"/>
      <w:r w:rsidRPr="00B85878">
        <w:lastRenderedPageBreak/>
        <w:t xml:space="preserve">Task to build ACE </w:t>
      </w:r>
      <w:r>
        <w:t>AGGR_ME2883</w:t>
      </w:r>
      <w:r w:rsidRPr="00B85878">
        <w:t xml:space="preserve"> bar</w:t>
      </w:r>
      <w:bookmarkEnd w:id="21"/>
    </w:p>
    <w:p w14:paraId="11457658" w14:textId="05BA3333" w:rsidR="00B85878" w:rsidRPr="00B85878" w:rsidRDefault="00B85878" w:rsidP="00B85878">
      <w:r>
        <w:rPr>
          <w:noProof/>
        </w:rPr>
        <w:drawing>
          <wp:inline distT="0" distB="0" distL="0" distR="0" wp14:anchorId="534AE66C" wp14:editId="49010F0B">
            <wp:extent cx="5943600" cy="47574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524B" w14:textId="49BDB91C" w:rsidR="00B85878" w:rsidRDefault="00B85878" w:rsidP="00B85878">
      <w:pPr>
        <w:pStyle w:val="Heading2"/>
      </w:pPr>
      <w:bookmarkStart w:id="22" w:name="_Toc39680698"/>
      <w:r w:rsidRPr="00B85878">
        <w:lastRenderedPageBreak/>
        <w:t xml:space="preserve">Task to build ACE </w:t>
      </w:r>
      <w:r>
        <w:t>LETTER_PROCESS</w:t>
      </w:r>
      <w:r w:rsidRPr="00B85878">
        <w:t xml:space="preserve"> bar</w:t>
      </w:r>
      <w:bookmarkEnd w:id="22"/>
    </w:p>
    <w:p w14:paraId="7A75A6DF" w14:textId="11118711" w:rsidR="00B85878" w:rsidRPr="00B85878" w:rsidRDefault="00B85878" w:rsidP="00B85878">
      <w:r>
        <w:rPr>
          <w:noProof/>
        </w:rPr>
        <w:drawing>
          <wp:inline distT="0" distB="0" distL="0" distR="0" wp14:anchorId="68775FA1" wp14:editId="790D015B">
            <wp:extent cx="5943600" cy="45548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D5DA" w14:textId="1D62D84A" w:rsidR="00B85878" w:rsidRDefault="00B85878" w:rsidP="00B85878">
      <w:pPr>
        <w:pStyle w:val="Heading2"/>
      </w:pPr>
      <w:bookmarkStart w:id="23" w:name="_Toc39680699"/>
      <w:r>
        <w:lastRenderedPageBreak/>
        <w:t xml:space="preserve">Create custom ACE </w:t>
      </w:r>
      <w:proofErr w:type="spellStart"/>
      <w:r>
        <w:t>docker</w:t>
      </w:r>
      <w:proofErr w:type="spellEnd"/>
      <w:r>
        <w:t xml:space="preserve"> image to add </w:t>
      </w:r>
      <w:proofErr w:type="spellStart"/>
      <w:r>
        <w:t>barfiles</w:t>
      </w:r>
      <w:bookmarkEnd w:id="23"/>
      <w:proofErr w:type="spellEnd"/>
    </w:p>
    <w:p w14:paraId="709BA055" w14:textId="0F20FEBD" w:rsidR="00B85878" w:rsidRDefault="00B85878" w:rsidP="00B85878">
      <w:r>
        <w:rPr>
          <w:noProof/>
        </w:rPr>
        <w:drawing>
          <wp:inline distT="0" distB="0" distL="0" distR="0" wp14:anchorId="7FD94876" wp14:editId="75BABD14">
            <wp:extent cx="5943600" cy="34632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290B" w14:textId="24700F7B" w:rsidR="00B85878" w:rsidRDefault="00B85878" w:rsidP="00B85878">
      <w:pPr>
        <w:pStyle w:val="Heading2"/>
      </w:pPr>
      <w:bookmarkStart w:id="24" w:name="_Toc39680700"/>
      <w:r>
        <w:lastRenderedPageBreak/>
        <w:t>Task to install helm</w:t>
      </w:r>
      <w:bookmarkEnd w:id="24"/>
    </w:p>
    <w:p w14:paraId="17F4A732" w14:textId="66D60C42" w:rsidR="00B85878" w:rsidRDefault="00B85878" w:rsidP="00B85878">
      <w:r>
        <w:rPr>
          <w:noProof/>
        </w:rPr>
        <w:drawing>
          <wp:inline distT="0" distB="0" distL="0" distR="0" wp14:anchorId="3CA1249B" wp14:editId="66569E76">
            <wp:extent cx="5943600" cy="4095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795C" w14:textId="1956709A" w:rsidR="00B85878" w:rsidRDefault="00B85878" w:rsidP="00B85878">
      <w:pPr>
        <w:pStyle w:val="Heading2"/>
      </w:pPr>
      <w:bookmarkStart w:id="25" w:name="_Toc39680701"/>
      <w:proofErr w:type="gramStart"/>
      <w:r>
        <w:lastRenderedPageBreak/>
        <w:t>helm</w:t>
      </w:r>
      <w:proofErr w:type="gramEnd"/>
      <w:r>
        <w:t xml:space="preserve"> update to patch custom ACE image</w:t>
      </w:r>
      <w:bookmarkEnd w:id="25"/>
    </w:p>
    <w:p w14:paraId="7A0E9BC0" w14:textId="44164819" w:rsidR="00B85878" w:rsidRPr="00B85878" w:rsidRDefault="00B85878" w:rsidP="00B85878">
      <w:r>
        <w:rPr>
          <w:noProof/>
        </w:rPr>
        <w:drawing>
          <wp:inline distT="0" distB="0" distL="0" distR="0" wp14:anchorId="25D8C3FF" wp14:editId="7F2B417F">
            <wp:extent cx="5943600" cy="47250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4F04" w14:textId="07D198C1" w:rsidR="009845E3" w:rsidRDefault="002B6E88" w:rsidP="00B67119">
      <w:pPr>
        <w:pStyle w:val="Heading1"/>
        <w:rPr>
          <w:color w:val="auto"/>
        </w:rPr>
      </w:pPr>
      <w:bookmarkStart w:id="26" w:name="_Toc39680702"/>
      <w:r>
        <w:rPr>
          <w:color w:val="auto"/>
        </w:rPr>
        <w:lastRenderedPageBreak/>
        <w:t>Pipeline build run</w:t>
      </w:r>
      <w:bookmarkEnd w:id="26"/>
    </w:p>
    <w:p w14:paraId="587FD4F2" w14:textId="4FFF85F7" w:rsidR="00EE5686" w:rsidRDefault="00EE5686" w:rsidP="000A1E78">
      <w:pPr>
        <w:pStyle w:val="Heading2"/>
      </w:pPr>
      <w:bookmarkStart w:id="27" w:name="_Toc39680703"/>
      <w:r>
        <w:t>List of pipelines</w:t>
      </w:r>
    </w:p>
    <w:p w14:paraId="3B192DD1" w14:textId="5C532C4A" w:rsidR="00EE5686" w:rsidRPr="00EE5686" w:rsidRDefault="00EE5686" w:rsidP="00EE5686">
      <w:r>
        <w:rPr>
          <w:noProof/>
        </w:rPr>
        <w:drawing>
          <wp:inline distT="0" distB="0" distL="0" distR="0" wp14:anchorId="7DD6F376" wp14:editId="7635B7F1">
            <wp:extent cx="5943600" cy="2691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5EFB" w14:textId="15E1FB9F" w:rsidR="0003064D" w:rsidRDefault="0003064D" w:rsidP="000A1E78">
      <w:pPr>
        <w:pStyle w:val="Heading2"/>
      </w:pPr>
      <w:r>
        <w:t>Start the Pipeline run</w:t>
      </w:r>
    </w:p>
    <w:p w14:paraId="6B11687A" w14:textId="5A8586D8" w:rsidR="0003064D" w:rsidRPr="0003064D" w:rsidRDefault="0003064D" w:rsidP="0003064D">
      <w:r>
        <w:rPr>
          <w:noProof/>
        </w:rPr>
        <w:drawing>
          <wp:inline distT="0" distB="0" distL="0" distR="0" wp14:anchorId="4F92F13F" wp14:editId="5306F211">
            <wp:extent cx="5943600" cy="1986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GoBack"/>
      <w:bookmarkEnd w:id="28"/>
    </w:p>
    <w:p w14:paraId="62FEFF1D" w14:textId="29EF196E" w:rsidR="000A1E78" w:rsidRDefault="00D02455" w:rsidP="000A1E78">
      <w:pPr>
        <w:pStyle w:val="Heading2"/>
      </w:pPr>
      <w:r>
        <w:t>Screen showing Pipeline run</w:t>
      </w:r>
      <w:bookmarkEnd w:id="27"/>
    </w:p>
    <w:p w14:paraId="612CCC4A" w14:textId="409BFFD6" w:rsidR="002A762B" w:rsidRDefault="00D02455" w:rsidP="002A762B">
      <w:r>
        <w:rPr>
          <w:noProof/>
        </w:rPr>
        <w:drawing>
          <wp:inline distT="0" distB="0" distL="0" distR="0" wp14:anchorId="3BB29420" wp14:editId="3416EAA6">
            <wp:extent cx="5943600" cy="1633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F545" w14:textId="635973CA" w:rsidR="00D02455" w:rsidRDefault="00D02455" w:rsidP="00D02455">
      <w:pPr>
        <w:pStyle w:val="Heading2"/>
      </w:pPr>
      <w:bookmarkStart w:id="29" w:name="_Toc39680704"/>
      <w:r>
        <w:lastRenderedPageBreak/>
        <w:t>Steps executed during Pipeline run</w:t>
      </w:r>
      <w:bookmarkEnd w:id="29"/>
    </w:p>
    <w:p w14:paraId="1840D5C6" w14:textId="30C192D4" w:rsidR="002A762B" w:rsidRDefault="00D02455" w:rsidP="002A762B">
      <w:r>
        <w:rPr>
          <w:noProof/>
        </w:rPr>
        <w:drawing>
          <wp:inline distT="0" distB="0" distL="0" distR="0" wp14:anchorId="431D16F5" wp14:editId="2655432F">
            <wp:extent cx="4913630" cy="5205412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8040" cy="521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8938" w14:textId="77777777" w:rsidR="00062B2A" w:rsidRDefault="00062B2A" w:rsidP="002A762B"/>
    <w:sectPr w:rsidR="00062B2A" w:rsidSect="004E0451">
      <w:headerReference w:type="default" r:id="rId28"/>
      <w:footerReference w:type="default" r:id="rId29"/>
      <w:headerReference w:type="first" r:id="rId30"/>
      <w:footerReference w:type="first" r:id="rId31"/>
      <w:pgSz w:w="12240" w:h="15840" w:code="1"/>
      <w:pgMar w:top="1440" w:right="1440" w:bottom="720" w:left="1440" w:header="720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602B81" w14:textId="77777777" w:rsidR="00B3502A" w:rsidRDefault="00B3502A" w:rsidP="00A10765">
      <w:r>
        <w:separator/>
      </w:r>
    </w:p>
  </w:endnote>
  <w:endnote w:type="continuationSeparator" w:id="0">
    <w:p w14:paraId="7DE9E1BC" w14:textId="77777777" w:rsidR="00B3502A" w:rsidRDefault="00B3502A" w:rsidP="00A10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 Light">
    <w:altName w:val="Microsoft YaHei"/>
    <w:charset w:val="00"/>
    <w:family w:val="auto"/>
    <w:pitch w:val="variable"/>
    <w:sig w:usb0="00000001" w:usb1="5000205B" w:usb2="00000002" w:usb3="00000000" w:csb0="000000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o">
    <w:altName w:val="Calibri"/>
    <w:charset w:val="4D"/>
    <w:family w:val="swiss"/>
    <w:pitch w:val="variable"/>
    <w:sig w:usb0="00000001" w:usb1="5000604B" w:usb2="00000000" w:usb3="00000000" w:csb0="000000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old">
    <w:panose1 w:val="020B07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E239E7" w14:textId="77777777" w:rsidR="00A44F21" w:rsidRDefault="00A44F21">
    <w:pPr>
      <w:pStyle w:val="Footer"/>
      <w:jc w:val="center"/>
    </w:pPr>
  </w:p>
  <w:sdt>
    <w:sdtPr>
      <w:id w:val="-2063552188"/>
      <w:docPartObj>
        <w:docPartGallery w:val="Page Numbers (Top of Page)"/>
        <w:docPartUnique/>
      </w:docPartObj>
    </w:sdtPr>
    <w:sdtEndPr>
      <w:rPr>
        <w:szCs w:val="20"/>
      </w:rPr>
    </w:sdtEndPr>
    <w:sdtContent>
      <w:p w14:paraId="68D417B3" w14:textId="77777777" w:rsidR="00A44F21" w:rsidRPr="00025E42" w:rsidRDefault="00A44F21" w:rsidP="00025E42">
        <w:pPr>
          <w:pStyle w:val="Footer"/>
          <w:jc w:val="center"/>
          <w:rPr>
            <w:szCs w:val="20"/>
          </w:rPr>
        </w:pPr>
        <w:r w:rsidRPr="00496018">
          <w:rPr>
            <w:szCs w:val="20"/>
          </w:rPr>
          <w:t xml:space="preserve">Page </w:t>
        </w:r>
        <w:r w:rsidRPr="00496018">
          <w:rPr>
            <w:szCs w:val="20"/>
          </w:rPr>
          <w:fldChar w:fldCharType="begin"/>
        </w:r>
        <w:r w:rsidRPr="00496018">
          <w:rPr>
            <w:szCs w:val="20"/>
          </w:rPr>
          <w:instrText xml:space="preserve"> PAGE </w:instrText>
        </w:r>
        <w:r w:rsidRPr="00496018">
          <w:rPr>
            <w:szCs w:val="20"/>
          </w:rPr>
          <w:fldChar w:fldCharType="separate"/>
        </w:r>
        <w:r w:rsidR="0003064D">
          <w:rPr>
            <w:noProof/>
            <w:szCs w:val="20"/>
          </w:rPr>
          <w:t>18</w:t>
        </w:r>
        <w:r w:rsidRPr="00496018">
          <w:rPr>
            <w:szCs w:val="20"/>
          </w:rPr>
          <w:fldChar w:fldCharType="end"/>
        </w:r>
        <w:r w:rsidRPr="00496018">
          <w:rPr>
            <w:szCs w:val="20"/>
          </w:rPr>
          <w:t xml:space="preserve"> of </w:t>
        </w:r>
        <w:r w:rsidRPr="00496018">
          <w:rPr>
            <w:szCs w:val="20"/>
          </w:rPr>
          <w:fldChar w:fldCharType="begin"/>
        </w:r>
        <w:r w:rsidRPr="00496018">
          <w:rPr>
            <w:szCs w:val="20"/>
          </w:rPr>
          <w:instrText xml:space="preserve"> NUMPAGES  </w:instrText>
        </w:r>
        <w:r w:rsidRPr="00496018">
          <w:rPr>
            <w:szCs w:val="20"/>
          </w:rPr>
          <w:fldChar w:fldCharType="separate"/>
        </w:r>
        <w:r w:rsidR="0003064D">
          <w:rPr>
            <w:noProof/>
            <w:szCs w:val="20"/>
          </w:rPr>
          <w:t>18</w:t>
        </w:r>
        <w:r w:rsidRPr="00496018">
          <w:rPr>
            <w:szCs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28077" w14:textId="77777777" w:rsidR="00A44F21" w:rsidRDefault="00A44F21" w:rsidP="00AB1F65">
    <w:pPr>
      <w:pStyle w:val="Footer"/>
      <w:tabs>
        <w:tab w:val="clear" w:pos="4680"/>
        <w:tab w:val="clear" w:pos="9360"/>
        <w:tab w:val="left" w:pos="1215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8D4FFD" w14:textId="77777777" w:rsidR="00B3502A" w:rsidRDefault="00B3502A" w:rsidP="00A10765">
      <w:r>
        <w:separator/>
      </w:r>
    </w:p>
  </w:footnote>
  <w:footnote w:type="continuationSeparator" w:id="0">
    <w:p w14:paraId="2F4C098B" w14:textId="77777777" w:rsidR="00B3502A" w:rsidRDefault="00B3502A" w:rsidP="00A107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AF9C1C" w14:textId="77777777" w:rsidR="00A44F21" w:rsidRPr="00025E42" w:rsidRDefault="00A44F21">
    <w:pPr>
      <w:pStyle w:val="Header"/>
      <w:rPr>
        <w:rFonts w:asciiTheme="majorHAnsi" w:eastAsiaTheme="majorEastAsia" w:hAnsiTheme="majorHAnsi" w:cstheme="majorBidi"/>
        <w:sz w:val="32"/>
        <w:szCs w:val="32"/>
      </w:rPr>
    </w:pPr>
    <w:r>
      <w:rPr>
        <w:rFonts w:asciiTheme="majorHAnsi" w:eastAsiaTheme="majorEastAsia" w:hAnsiTheme="majorHAnsi" w:cstheme="majorBidi"/>
        <w:noProof/>
        <w:sz w:val="32"/>
        <w:szCs w:val="32"/>
      </w:rPr>
      <w:drawing>
        <wp:anchor distT="0" distB="0" distL="114300" distR="114300" simplePos="0" relativeHeight="251669504" behindDoc="0" locked="0" layoutInCell="1" allowOverlap="1" wp14:anchorId="02B49061" wp14:editId="64137AE1">
          <wp:simplePos x="0" y="0"/>
          <wp:positionH relativeFrom="margin">
            <wp:posOffset>-676275</wp:posOffset>
          </wp:positionH>
          <wp:positionV relativeFrom="paragraph">
            <wp:posOffset>-285750</wp:posOffset>
          </wp:positionV>
          <wp:extent cx="1845277" cy="284480"/>
          <wp:effectExtent l="0" t="0" r="3175" b="1270"/>
          <wp:wrapNone/>
          <wp:docPr id="81" name="Picture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rolifics_white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5277" cy="2844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A5DF8EF" wp14:editId="6223C895">
              <wp:simplePos x="0" y="0"/>
              <wp:positionH relativeFrom="page">
                <wp:align>right</wp:align>
              </wp:positionH>
              <wp:positionV relativeFrom="paragraph">
                <wp:posOffset>-447675</wp:posOffset>
              </wp:positionV>
              <wp:extent cx="7762875" cy="542925"/>
              <wp:effectExtent l="0" t="0" r="9525" b="952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2875" cy="542925"/>
                      </a:xfrm>
                      <a:prstGeom prst="rect">
                        <a:avLst/>
                      </a:prstGeom>
                      <a:solidFill>
                        <a:srgbClr val="0F6FA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534770C" w14:textId="77777777" w:rsidR="00A44F21" w:rsidRPr="00E14F15" w:rsidRDefault="00A44F21" w:rsidP="00932CA8">
                          <w:pPr>
                            <w:rPr>
                              <w:rFonts w:asciiTheme="majorHAnsi" w:hAnsiTheme="majorHAnsi"/>
                              <w:b/>
                              <w:sz w:val="24"/>
                            </w:rPr>
                          </w:pPr>
                          <w:r>
                            <w:rPr>
                              <w:rFonts w:asciiTheme="majorHAnsi" w:hAnsiTheme="majorHAnsi"/>
                            </w:rPr>
                            <w:t xml:space="preserve">                                                           </w:t>
                          </w:r>
                          <w:r>
                            <w:rPr>
                              <w:rFonts w:asciiTheme="majorHAnsi" w:hAnsiTheme="majorHAnsi"/>
                            </w:rPr>
                            <w:tab/>
                          </w:r>
                          <w:r>
                            <w:rPr>
                              <w:rFonts w:asciiTheme="majorHAnsi" w:hAnsiTheme="majorHAnsi"/>
                            </w:rPr>
                            <w:tab/>
                          </w:r>
                          <w:r>
                            <w:rPr>
                              <w:rFonts w:asciiTheme="majorHAnsi" w:hAnsiTheme="majorHAnsi"/>
                            </w:rPr>
                            <w:tab/>
                          </w:r>
                          <w:r>
                            <w:rPr>
                              <w:rFonts w:asciiTheme="majorHAnsi" w:hAnsiTheme="majorHAnsi"/>
                            </w:rPr>
                            <w:tab/>
                          </w:r>
                          <w:r>
                            <w:rPr>
                              <w:rFonts w:asciiTheme="majorHAnsi" w:hAnsiTheme="majorHAnsi"/>
                            </w:rPr>
                            <w:tab/>
                          </w:r>
                          <w:r>
                            <w:rPr>
                              <w:rFonts w:asciiTheme="majorHAnsi" w:hAnsiTheme="majorHAnsi"/>
                            </w:rPr>
                            <w:tab/>
                          </w:r>
                          <w:r>
                            <w:rPr>
                              <w:rFonts w:asciiTheme="majorHAnsi" w:hAnsiTheme="majorHAnsi"/>
                            </w:rPr>
                            <w:tab/>
                          </w:r>
                          <w:r w:rsidRPr="0063204C">
                            <w:rPr>
                              <w:rFonts w:asciiTheme="majorHAnsi" w:hAnsiTheme="majorHAnsi"/>
                              <w:b/>
                              <w:sz w:val="24"/>
                            </w:rPr>
                            <w:t xml:space="preserve">Technical </w:t>
                          </w:r>
                          <w:r>
                            <w:rPr>
                              <w:rFonts w:asciiTheme="majorHAnsi" w:hAnsiTheme="majorHAnsi"/>
                              <w:b/>
                              <w:sz w:val="24"/>
                            </w:rPr>
                            <w:t>Design Document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A5DF8EF" id="Rectangle 5" o:spid="_x0000_s1027" style="position:absolute;margin-left:560.05pt;margin-top:-35.25pt;width:611.25pt;height:42.75pt;z-index:251668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" fillcolor="#0f6fa1" stroked="f" strokeweight="2pt">
              <v:textbox>
                <w:txbxContent>
                  <w:p w14:paraId="6534770C" w14:textId="77777777" w:rsidR="00A44F21" w:rsidRPr="00E14F15" w:rsidRDefault="00A44F21" w:rsidP="00932CA8">
                    <w:pPr>
                      <w:rPr>
                        <w:rFonts w:asciiTheme="majorHAnsi" w:hAnsiTheme="majorHAnsi"/>
                        <w:b/>
                        <w:sz w:val="24"/>
                      </w:rPr>
                    </w:pPr>
                    <w:r>
                      <w:rPr>
                        <w:rFonts w:asciiTheme="majorHAnsi" w:hAnsiTheme="majorHAnsi"/>
                      </w:rPr>
                      <w:t xml:space="preserve">                                                           </w:t>
                    </w:r>
                    <w:r>
                      <w:rPr>
                        <w:rFonts w:asciiTheme="majorHAnsi" w:hAnsiTheme="majorHAnsi"/>
                      </w:rPr>
                      <w:tab/>
                    </w:r>
                    <w:r>
                      <w:rPr>
                        <w:rFonts w:asciiTheme="majorHAnsi" w:hAnsiTheme="majorHAnsi"/>
                      </w:rPr>
                      <w:tab/>
                    </w:r>
                    <w:r>
                      <w:rPr>
                        <w:rFonts w:asciiTheme="majorHAnsi" w:hAnsiTheme="majorHAnsi"/>
                      </w:rPr>
                      <w:tab/>
                    </w:r>
                    <w:r>
                      <w:rPr>
                        <w:rFonts w:asciiTheme="majorHAnsi" w:hAnsiTheme="majorHAnsi"/>
                      </w:rPr>
                      <w:tab/>
                    </w:r>
                    <w:r>
                      <w:rPr>
                        <w:rFonts w:asciiTheme="majorHAnsi" w:hAnsiTheme="majorHAnsi"/>
                      </w:rPr>
                      <w:tab/>
                    </w:r>
                    <w:r>
                      <w:rPr>
                        <w:rFonts w:asciiTheme="majorHAnsi" w:hAnsiTheme="majorHAnsi"/>
                      </w:rPr>
                      <w:tab/>
                    </w:r>
                    <w:r>
                      <w:rPr>
                        <w:rFonts w:asciiTheme="majorHAnsi" w:hAnsiTheme="majorHAnsi"/>
                      </w:rPr>
                      <w:tab/>
                    </w:r>
                    <w:r w:rsidRPr="0063204C">
                      <w:rPr>
                        <w:rFonts w:asciiTheme="majorHAnsi" w:hAnsiTheme="majorHAnsi"/>
                        <w:b/>
                        <w:sz w:val="24"/>
                      </w:rPr>
                      <w:t xml:space="preserve">Technical </w:t>
                    </w:r>
                    <w:r>
                      <w:rPr>
                        <w:rFonts w:asciiTheme="majorHAnsi" w:hAnsiTheme="majorHAnsi"/>
                        <w:b/>
                        <w:sz w:val="24"/>
                      </w:rPr>
                      <w:t>Design Document</w:t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EAAFEA" w14:textId="77777777" w:rsidR="00A44F21" w:rsidRDefault="00A44F21" w:rsidP="00A43A55">
    <w:pPr>
      <w:pStyle w:val="Header"/>
      <w:tabs>
        <w:tab w:val="clear" w:pos="4680"/>
        <w:tab w:val="clear" w:pos="9360"/>
        <w:tab w:val="left" w:pos="1635"/>
        <w:tab w:val="left" w:pos="5310"/>
      </w:tabs>
    </w:pPr>
    <w:r>
      <w:rPr>
        <w:noProof/>
      </w:rPr>
      <w:drawing>
        <wp:anchor distT="0" distB="0" distL="114300" distR="114300" simplePos="0" relativeHeight="251671552" behindDoc="1" locked="0" layoutInCell="1" allowOverlap="1" wp14:anchorId="11D2DB37" wp14:editId="613093B6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765001" cy="10048824"/>
          <wp:effectExtent l="0" t="0" r="7620" b="0"/>
          <wp:wrapNone/>
          <wp:docPr id="82" name="Picture 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rolifics_Document-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5001" cy="100488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4595"/>
      </v:shape>
    </w:pict>
  </w:numPicBullet>
  <w:abstractNum w:abstractNumId="0" w15:restartNumberingAfterBreak="0">
    <w:nsid w:val="00000001"/>
    <w:multiLevelType w:val="singleLevel"/>
    <w:tmpl w:val="00000001"/>
    <w:name w:val="RTF_Num 4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/>
      </w:rPr>
    </w:lvl>
  </w:abstractNum>
  <w:abstractNum w:abstractNumId="2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/>
      </w:rPr>
    </w:lvl>
  </w:abstractNum>
  <w:abstractNum w:abstractNumId="3" w15:restartNumberingAfterBreak="0">
    <w:nsid w:val="02AD49C4"/>
    <w:multiLevelType w:val="hybridMultilevel"/>
    <w:tmpl w:val="A52E5686"/>
    <w:lvl w:ilvl="0" w:tplc="04090007">
      <w:start w:val="1"/>
      <w:numFmt w:val="bullet"/>
      <w:lvlText w:val=""/>
      <w:lvlPicBulletId w:val="0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057468A2"/>
    <w:multiLevelType w:val="hybridMultilevel"/>
    <w:tmpl w:val="CC68658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pStyle w:val="Requiremen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6A0E3A"/>
    <w:multiLevelType w:val="hybridMultilevel"/>
    <w:tmpl w:val="71A67978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7796A2E"/>
    <w:multiLevelType w:val="hybridMultilevel"/>
    <w:tmpl w:val="50D673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DC38F2"/>
    <w:multiLevelType w:val="hybridMultilevel"/>
    <w:tmpl w:val="9E3CD5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0A147D"/>
    <w:multiLevelType w:val="hybridMultilevel"/>
    <w:tmpl w:val="2D36C8D2"/>
    <w:lvl w:ilvl="0" w:tplc="2F0E9CB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00F3319"/>
    <w:multiLevelType w:val="hybridMultilevel"/>
    <w:tmpl w:val="3B220D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F10D07"/>
    <w:multiLevelType w:val="hybridMultilevel"/>
    <w:tmpl w:val="12ACADE0"/>
    <w:lvl w:ilvl="0" w:tplc="B532BE68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 w:hint="default"/>
        <w:color w:val="393A3F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677C1D"/>
    <w:multiLevelType w:val="hybridMultilevel"/>
    <w:tmpl w:val="110EC424"/>
    <w:lvl w:ilvl="0" w:tplc="0972BC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7F1610"/>
    <w:multiLevelType w:val="hybridMultilevel"/>
    <w:tmpl w:val="831C33C0"/>
    <w:lvl w:ilvl="0" w:tplc="C0BA4944">
      <w:start w:val="1"/>
      <w:numFmt w:val="decimal"/>
      <w:lvlText w:val="%1."/>
      <w:lvlJc w:val="left"/>
      <w:pPr>
        <w:ind w:left="1440" w:hanging="360"/>
      </w:pPr>
      <w:rPr>
        <w:rFonts w:ascii="Arial" w:hAnsi="Arial" w:cs="Aria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BF4C6F34">
      <w:start w:val="1"/>
      <w:numFmt w:val="bullet"/>
      <w:lvlText w:val=""/>
      <w:lvlJc w:val="left"/>
      <w:pPr>
        <w:ind w:left="3060" w:hanging="360"/>
      </w:pPr>
      <w:rPr>
        <w:rFonts w:ascii="Wingdings" w:eastAsia="Times New Roman" w:hAnsi="Wingdings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F843276"/>
    <w:multiLevelType w:val="hybridMultilevel"/>
    <w:tmpl w:val="16C6E84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662906"/>
    <w:multiLevelType w:val="hybridMultilevel"/>
    <w:tmpl w:val="110EC424"/>
    <w:lvl w:ilvl="0" w:tplc="0972BC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331D4"/>
    <w:multiLevelType w:val="hybridMultilevel"/>
    <w:tmpl w:val="F84656DA"/>
    <w:lvl w:ilvl="0" w:tplc="D6786018">
      <w:start w:val="4"/>
      <w:numFmt w:val="bullet"/>
      <w:lvlText w:val="-"/>
      <w:lvlJc w:val="left"/>
      <w:pPr>
        <w:ind w:left="720" w:hanging="360"/>
      </w:pPr>
      <w:rPr>
        <w:rFonts w:ascii="Lato" w:eastAsia="Times New Roman" w:hAnsi="La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A67CDF"/>
    <w:multiLevelType w:val="hybridMultilevel"/>
    <w:tmpl w:val="55921F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8E6F07"/>
    <w:multiLevelType w:val="hybridMultilevel"/>
    <w:tmpl w:val="A71A1BA4"/>
    <w:lvl w:ilvl="0" w:tplc="6BDC3152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50680"/>
    <w:multiLevelType w:val="hybridMultilevel"/>
    <w:tmpl w:val="1BC82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0B34C5"/>
    <w:multiLevelType w:val="hybridMultilevel"/>
    <w:tmpl w:val="CFE89E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8C252A"/>
    <w:multiLevelType w:val="hybridMultilevel"/>
    <w:tmpl w:val="110EC424"/>
    <w:lvl w:ilvl="0" w:tplc="0972BC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E75082"/>
    <w:multiLevelType w:val="hybridMultilevel"/>
    <w:tmpl w:val="600C31DC"/>
    <w:lvl w:ilvl="0" w:tplc="2EF28302">
      <w:start w:val="1"/>
      <w:numFmt w:val="lowerLetter"/>
      <w:lvlText w:val="%1)"/>
      <w:lvlJc w:val="left"/>
      <w:pPr>
        <w:ind w:left="720" w:hanging="360"/>
      </w:pPr>
      <w:rPr>
        <w:rFonts w:ascii="Lato" w:hAnsi="Lato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9A5D63"/>
    <w:multiLevelType w:val="hybridMultilevel"/>
    <w:tmpl w:val="034E0B22"/>
    <w:lvl w:ilvl="0" w:tplc="0C6E46DE">
      <w:start w:val="1"/>
      <w:numFmt w:val="decimal"/>
      <w:lvlText w:val="%1."/>
      <w:lvlJc w:val="left"/>
      <w:pPr>
        <w:ind w:left="720" w:hanging="360"/>
      </w:pPr>
      <w:rPr>
        <w:rFonts w:ascii="Century Gothic" w:hAnsi="Century Gothic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B533EF"/>
    <w:multiLevelType w:val="hybridMultilevel"/>
    <w:tmpl w:val="051081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CC3DE7"/>
    <w:multiLevelType w:val="multilevel"/>
    <w:tmpl w:val="8E0871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ourier" w:eastAsia="Times New Roman" w:hAnsi="Courier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E63AC4"/>
    <w:multiLevelType w:val="hybridMultilevel"/>
    <w:tmpl w:val="69A08B0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B144BA"/>
    <w:multiLevelType w:val="hybridMultilevel"/>
    <w:tmpl w:val="3B220D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EC55A8"/>
    <w:multiLevelType w:val="hybridMultilevel"/>
    <w:tmpl w:val="0510815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0312CA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7E823F5"/>
    <w:multiLevelType w:val="hybridMultilevel"/>
    <w:tmpl w:val="110EC424"/>
    <w:lvl w:ilvl="0" w:tplc="0972BC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4649F"/>
    <w:multiLevelType w:val="hybridMultilevel"/>
    <w:tmpl w:val="09683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7269F0"/>
    <w:multiLevelType w:val="hybridMultilevel"/>
    <w:tmpl w:val="46A23C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636707"/>
    <w:multiLevelType w:val="multilevel"/>
    <w:tmpl w:val="860CF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3A445A"/>
    <w:multiLevelType w:val="hybridMultilevel"/>
    <w:tmpl w:val="FFC84884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7700180D"/>
    <w:multiLevelType w:val="hybridMultilevel"/>
    <w:tmpl w:val="CFE89E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7467D8"/>
    <w:multiLevelType w:val="hybridMultilevel"/>
    <w:tmpl w:val="F43C65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997E01"/>
    <w:multiLevelType w:val="hybridMultilevel"/>
    <w:tmpl w:val="F1B678B0"/>
    <w:lvl w:ilvl="0" w:tplc="6E702BEC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  <w:sz w:val="20"/>
        <w:szCs w:val="20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  <w:sz w:val="20"/>
        <w:szCs w:val="20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8"/>
  </w:num>
  <w:num w:numId="3">
    <w:abstractNumId w:val="15"/>
  </w:num>
  <w:num w:numId="4">
    <w:abstractNumId w:val="9"/>
  </w:num>
  <w:num w:numId="5">
    <w:abstractNumId w:val="14"/>
  </w:num>
  <w:num w:numId="6">
    <w:abstractNumId w:val="29"/>
  </w:num>
  <w:num w:numId="7">
    <w:abstractNumId w:val="33"/>
  </w:num>
  <w:num w:numId="8">
    <w:abstractNumId w:val="27"/>
  </w:num>
  <w:num w:numId="9">
    <w:abstractNumId w:val="11"/>
  </w:num>
  <w:num w:numId="10">
    <w:abstractNumId w:val="20"/>
  </w:num>
  <w:num w:numId="11">
    <w:abstractNumId w:val="17"/>
  </w:num>
  <w:num w:numId="12">
    <w:abstractNumId w:val="8"/>
  </w:num>
  <w:num w:numId="13">
    <w:abstractNumId w:val="12"/>
  </w:num>
  <w:num w:numId="14">
    <w:abstractNumId w:val="4"/>
  </w:num>
  <w:num w:numId="15">
    <w:abstractNumId w:val="22"/>
  </w:num>
  <w:num w:numId="16">
    <w:abstractNumId w:val="18"/>
  </w:num>
  <w:num w:numId="17">
    <w:abstractNumId w:val="7"/>
  </w:num>
  <w:num w:numId="18">
    <w:abstractNumId w:val="6"/>
  </w:num>
  <w:num w:numId="19">
    <w:abstractNumId w:val="16"/>
  </w:num>
  <w:num w:numId="20">
    <w:abstractNumId w:val="21"/>
  </w:num>
  <w:num w:numId="21">
    <w:abstractNumId w:val="25"/>
  </w:num>
  <w:num w:numId="22">
    <w:abstractNumId w:val="13"/>
  </w:num>
  <w:num w:numId="23">
    <w:abstractNumId w:val="3"/>
  </w:num>
  <w:num w:numId="24">
    <w:abstractNumId w:val="5"/>
  </w:num>
  <w:num w:numId="25">
    <w:abstractNumId w:val="28"/>
  </w:num>
  <w:num w:numId="26">
    <w:abstractNumId w:val="9"/>
  </w:num>
  <w:num w:numId="27">
    <w:abstractNumId w:val="23"/>
  </w:num>
  <w:num w:numId="28">
    <w:abstractNumId w:val="28"/>
  </w:num>
  <w:num w:numId="29">
    <w:abstractNumId w:val="35"/>
  </w:num>
  <w:num w:numId="30">
    <w:abstractNumId w:val="19"/>
  </w:num>
  <w:num w:numId="31">
    <w:abstractNumId w:val="31"/>
  </w:num>
  <w:num w:numId="32">
    <w:abstractNumId w:val="34"/>
  </w:num>
  <w:num w:numId="33">
    <w:abstractNumId w:val="26"/>
  </w:num>
  <w:num w:numId="34">
    <w:abstractNumId w:val="28"/>
  </w:num>
  <w:num w:numId="35">
    <w:abstractNumId w:val="24"/>
  </w:num>
  <w:num w:numId="36">
    <w:abstractNumId w:val="28"/>
  </w:num>
  <w:num w:numId="37">
    <w:abstractNumId w:val="10"/>
  </w:num>
  <w:num w:numId="38">
    <w:abstractNumId w:val="28"/>
  </w:num>
  <w:num w:numId="39">
    <w:abstractNumId w:val="28"/>
  </w:num>
  <w:num w:numId="40">
    <w:abstractNumId w:val="28"/>
  </w:num>
  <w:num w:numId="41">
    <w:abstractNumId w:val="32"/>
  </w:num>
  <w:num w:numId="42">
    <w:abstractNumId w:val="30"/>
  </w:num>
  <w:num w:numId="43">
    <w:abstractNumId w:val="2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2A3"/>
    <w:rsid w:val="0000091C"/>
    <w:rsid w:val="00000E0A"/>
    <w:rsid w:val="00001845"/>
    <w:rsid w:val="00001C25"/>
    <w:rsid w:val="000024DB"/>
    <w:rsid w:val="000049F3"/>
    <w:rsid w:val="0000571B"/>
    <w:rsid w:val="00005C41"/>
    <w:rsid w:val="00010261"/>
    <w:rsid w:val="00010479"/>
    <w:rsid w:val="00010999"/>
    <w:rsid w:val="00010FB5"/>
    <w:rsid w:val="00012CFD"/>
    <w:rsid w:val="0001379C"/>
    <w:rsid w:val="00013AF6"/>
    <w:rsid w:val="00014C47"/>
    <w:rsid w:val="00014D44"/>
    <w:rsid w:val="00015000"/>
    <w:rsid w:val="00015D62"/>
    <w:rsid w:val="00016849"/>
    <w:rsid w:val="00016B8E"/>
    <w:rsid w:val="000175AC"/>
    <w:rsid w:val="00017894"/>
    <w:rsid w:val="00020540"/>
    <w:rsid w:val="0002091C"/>
    <w:rsid w:val="0002288C"/>
    <w:rsid w:val="00023218"/>
    <w:rsid w:val="000249CD"/>
    <w:rsid w:val="00025E42"/>
    <w:rsid w:val="00027826"/>
    <w:rsid w:val="0003008D"/>
    <w:rsid w:val="0003064D"/>
    <w:rsid w:val="00030A64"/>
    <w:rsid w:val="00032BA4"/>
    <w:rsid w:val="00032D61"/>
    <w:rsid w:val="0003616E"/>
    <w:rsid w:val="0003641D"/>
    <w:rsid w:val="00036497"/>
    <w:rsid w:val="000367E4"/>
    <w:rsid w:val="00036C6B"/>
    <w:rsid w:val="000403A7"/>
    <w:rsid w:val="00040435"/>
    <w:rsid w:val="0004066E"/>
    <w:rsid w:val="0004162A"/>
    <w:rsid w:val="00041F65"/>
    <w:rsid w:val="00042051"/>
    <w:rsid w:val="0004253D"/>
    <w:rsid w:val="00042EFC"/>
    <w:rsid w:val="00043CC7"/>
    <w:rsid w:val="00046F7D"/>
    <w:rsid w:val="000478E8"/>
    <w:rsid w:val="000503E4"/>
    <w:rsid w:val="00050464"/>
    <w:rsid w:val="000508A6"/>
    <w:rsid w:val="00050AF5"/>
    <w:rsid w:val="00051DF2"/>
    <w:rsid w:val="00053D0E"/>
    <w:rsid w:val="00054983"/>
    <w:rsid w:val="00054CE7"/>
    <w:rsid w:val="00055621"/>
    <w:rsid w:val="00055666"/>
    <w:rsid w:val="00055736"/>
    <w:rsid w:val="00057201"/>
    <w:rsid w:val="0005783F"/>
    <w:rsid w:val="00057F18"/>
    <w:rsid w:val="00060254"/>
    <w:rsid w:val="0006124C"/>
    <w:rsid w:val="00061CAC"/>
    <w:rsid w:val="00062B2A"/>
    <w:rsid w:val="0006526C"/>
    <w:rsid w:val="00065A99"/>
    <w:rsid w:val="00066BB0"/>
    <w:rsid w:val="0006774D"/>
    <w:rsid w:val="00067B0C"/>
    <w:rsid w:val="000707D5"/>
    <w:rsid w:val="00071F67"/>
    <w:rsid w:val="0007335F"/>
    <w:rsid w:val="00073458"/>
    <w:rsid w:val="00073D41"/>
    <w:rsid w:val="000761EF"/>
    <w:rsid w:val="00077C90"/>
    <w:rsid w:val="00080B6B"/>
    <w:rsid w:val="00081CC7"/>
    <w:rsid w:val="000820BE"/>
    <w:rsid w:val="0008348A"/>
    <w:rsid w:val="0008399A"/>
    <w:rsid w:val="00083C8C"/>
    <w:rsid w:val="00084EFA"/>
    <w:rsid w:val="00087498"/>
    <w:rsid w:val="00087AAA"/>
    <w:rsid w:val="00090626"/>
    <w:rsid w:val="00091A6F"/>
    <w:rsid w:val="0009248E"/>
    <w:rsid w:val="00093012"/>
    <w:rsid w:val="0009464A"/>
    <w:rsid w:val="00095AF9"/>
    <w:rsid w:val="00097110"/>
    <w:rsid w:val="000A01C5"/>
    <w:rsid w:val="000A0EFA"/>
    <w:rsid w:val="000A1E78"/>
    <w:rsid w:val="000A2326"/>
    <w:rsid w:val="000A2548"/>
    <w:rsid w:val="000A2FA5"/>
    <w:rsid w:val="000A35BC"/>
    <w:rsid w:val="000A3794"/>
    <w:rsid w:val="000A3923"/>
    <w:rsid w:val="000A3E72"/>
    <w:rsid w:val="000A44AE"/>
    <w:rsid w:val="000A5A44"/>
    <w:rsid w:val="000A5D19"/>
    <w:rsid w:val="000A75E5"/>
    <w:rsid w:val="000A7E75"/>
    <w:rsid w:val="000B0500"/>
    <w:rsid w:val="000B1539"/>
    <w:rsid w:val="000B302E"/>
    <w:rsid w:val="000B3221"/>
    <w:rsid w:val="000B429A"/>
    <w:rsid w:val="000B4C72"/>
    <w:rsid w:val="000B660C"/>
    <w:rsid w:val="000B689A"/>
    <w:rsid w:val="000B6E9E"/>
    <w:rsid w:val="000B771E"/>
    <w:rsid w:val="000B7A36"/>
    <w:rsid w:val="000C0090"/>
    <w:rsid w:val="000C0A25"/>
    <w:rsid w:val="000C14A3"/>
    <w:rsid w:val="000C1EC6"/>
    <w:rsid w:val="000C2001"/>
    <w:rsid w:val="000C2EB8"/>
    <w:rsid w:val="000C380B"/>
    <w:rsid w:val="000C3FA1"/>
    <w:rsid w:val="000C547E"/>
    <w:rsid w:val="000C6C31"/>
    <w:rsid w:val="000C7AC6"/>
    <w:rsid w:val="000C7E86"/>
    <w:rsid w:val="000D0090"/>
    <w:rsid w:val="000D0871"/>
    <w:rsid w:val="000D14A1"/>
    <w:rsid w:val="000D1895"/>
    <w:rsid w:val="000D28DB"/>
    <w:rsid w:val="000D4DB7"/>
    <w:rsid w:val="000D5ECE"/>
    <w:rsid w:val="000E23A5"/>
    <w:rsid w:val="000E33B6"/>
    <w:rsid w:val="000E49A6"/>
    <w:rsid w:val="000E66EE"/>
    <w:rsid w:val="000E7642"/>
    <w:rsid w:val="000F0002"/>
    <w:rsid w:val="000F16F6"/>
    <w:rsid w:val="000F1715"/>
    <w:rsid w:val="000F17DA"/>
    <w:rsid w:val="000F24F3"/>
    <w:rsid w:val="000F29F0"/>
    <w:rsid w:val="000F2E5C"/>
    <w:rsid w:val="000F3565"/>
    <w:rsid w:val="000F47DE"/>
    <w:rsid w:val="000F54A5"/>
    <w:rsid w:val="000F79F2"/>
    <w:rsid w:val="00100459"/>
    <w:rsid w:val="00101768"/>
    <w:rsid w:val="00103B17"/>
    <w:rsid w:val="0010499C"/>
    <w:rsid w:val="00104D52"/>
    <w:rsid w:val="001053BD"/>
    <w:rsid w:val="00106390"/>
    <w:rsid w:val="00107499"/>
    <w:rsid w:val="00107A8C"/>
    <w:rsid w:val="00114E7B"/>
    <w:rsid w:val="00115E53"/>
    <w:rsid w:val="0011667F"/>
    <w:rsid w:val="00117F42"/>
    <w:rsid w:val="0012082B"/>
    <w:rsid w:val="00120F5B"/>
    <w:rsid w:val="001229EF"/>
    <w:rsid w:val="001247F4"/>
    <w:rsid w:val="0012703D"/>
    <w:rsid w:val="00127C11"/>
    <w:rsid w:val="00130D08"/>
    <w:rsid w:val="00135D4A"/>
    <w:rsid w:val="00136950"/>
    <w:rsid w:val="00136EA3"/>
    <w:rsid w:val="001402B7"/>
    <w:rsid w:val="001412D1"/>
    <w:rsid w:val="00141AA6"/>
    <w:rsid w:val="00141B19"/>
    <w:rsid w:val="001423E3"/>
    <w:rsid w:val="001434E8"/>
    <w:rsid w:val="001438BB"/>
    <w:rsid w:val="00143E6B"/>
    <w:rsid w:val="00145B60"/>
    <w:rsid w:val="00147192"/>
    <w:rsid w:val="001477CE"/>
    <w:rsid w:val="00147A65"/>
    <w:rsid w:val="001503E2"/>
    <w:rsid w:val="001511E3"/>
    <w:rsid w:val="00152D29"/>
    <w:rsid w:val="0015339A"/>
    <w:rsid w:val="001548B6"/>
    <w:rsid w:val="00155288"/>
    <w:rsid w:val="00157153"/>
    <w:rsid w:val="001571D0"/>
    <w:rsid w:val="00157ED0"/>
    <w:rsid w:val="001605D5"/>
    <w:rsid w:val="00160F94"/>
    <w:rsid w:val="00162B6E"/>
    <w:rsid w:val="00163A24"/>
    <w:rsid w:val="0016417A"/>
    <w:rsid w:val="0016481F"/>
    <w:rsid w:val="001649E6"/>
    <w:rsid w:val="001658D8"/>
    <w:rsid w:val="00165F34"/>
    <w:rsid w:val="00166EC7"/>
    <w:rsid w:val="00167BE3"/>
    <w:rsid w:val="00167F00"/>
    <w:rsid w:val="00171A04"/>
    <w:rsid w:val="00171C2D"/>
    <w:rsid w:val="00172B33"/>
    <w:rsid w:val="00172D4E"/>
    <w:rsid w:val="00173253"/>
    <w:rsid w:val="0017480E"/>
    <w:rsid w:val="0017480F"/>
    <w:rsid w:val="00177044"/>
    <w:rsid w:val="00177B66"/>
    <w:rsid w:val="00177F05"/>
    <w:rsid w:val="0018005A"/>
    <w:rsid w:val="0018047D"/>
    <w:rsid w:val="00180AA1"/>
    <w:rsid w:val="00181340"/>
    <w:rsid w:val="0018219A"/>
    <w:rsid w:val="00182F68"/>
    <w:rsid w:val="00183527"/>
    <w:rsid w:val="001841B7"/>
    <w:rsid w:val="00184E18"/>
    <w:rsid w:val="001852B8"/>
    <w:rsid w:val="001852C3"/>
    <w:rsid w:val="001855BF"/>
    <w:rsid w:val="00186DBC"/>
    <w:rsid w:val="00186F7D"/>
    <w:rsid w:val="00190ABE"/>
    <w:rsid w:val="00190E5A"/>
    <w:rsid w:val="00190F24"/>
    <w:rsid w:val="001917C1"/>
    <w:rsid w:val="001928C6"/>
    <w:rsid w:val="001928D5"/>
    <w:rsid w:val="00193195"/>
    <w:rsid w:val="001937F3"/>
    <w:rsid w:val="001943FF"/>
    <w:rsid w:val="00194C70"/>
    <w:rsid w:val="00195414"/>
    <w:rsid w:val="001958A6"/>
    <w:rsid w:val="001A01D4"/>
    <w:rsid w:val="001A0976"/>
    <w:rsid w:val="001A24E4"/>
    <w:rsid w:val="001A2640"/>
    <w:rsid w:val="001A41F4"/>
    <w:rsid w:val="001A5945"/>
    <w:rsid w:val="001A5F54"/>
    <w:rsid w:val="001A7AC1"/>
    <w:rsid w:val="001B079C"/>
    <w:rsid w:val="001B2624"/>
    <w:rsid w:val="001B2DAD"/>
    <w:rsid w:val="001B30C6"/>
    <w:rsid w:val="001B36E7"/>
    <w:rsid w:val="001B3EF6"/>
    <w:rsid w:val="001B4B9C"/>
    <w:rsid w:val="001B4FA1"/>
    <w:rsid w:val="001B6342"/>
    <w:rsid w:val="001B7AAC"/>
    <w:rsid w:val="001B7B78"/>
    <w:rsid w:val="001B7EE3"/>
    <w:rsid w:val="001B7F29"/>
    <w:rsid w:val="001C00D4"/>
    <w:rsid w:val="001C02BB"/>
    <w:rsid w:val="001C1886"/>
    <w:rsid w:val="001C2A47"/>
    <w:rsid w:val="001C2C04"/>
    <w:rsid w:val="001C2F76"/>
    <w:rsid w:val="001C5641"/>
    <w:rsid w:val="001D0558"/>
    <w:rsid w:val="001D0672"/>
    <w:rsid w:val="001D06B3"/>
    <w:rsid w:val="001D074D"/>
    <w:rsid w:val="001D0ED6"/>
    <w:rsid w:val="001D1B5E"/>
    <w:rsid w:val="001D28FF"/>
    <w:rsid w:val="001D2A31"/>
    <w:rsid w:val="001D32FF"/>
    <w:rsid w:val="001D3DC7"/>
    <w:rsid w:val="001D4C45"/>
    <w:rsid w:val="001D7410"/>
    <w:rsid w:val="001E0AB7"/>
    <w:rsid w:val="001E137F"/>
    <w:rsid w:val="001E1696"/>
    <w:rsid w:val="001E1785"/>
    <w:rsid w:val="001E6469"/>
    <w:rsid w:val="001E6668"/>
    <w:rsid w:val="001F0814"/>
    <w:rsid w:val="001F1199"/>
    <w:rsid w:val="001F51CC"/>
    <w:rsid w:val="001F5849"/>
    <w:rsid w:val="001F5AAD"/>
    <w:rsid w:val="001F68DB"/>
    <w:rsid w:val="001F6959"/>
    <w:rsid w:val="001F747D"/>
    <w:rsid w:val="001F77D3"/>
    <w:rsid w:val="002008A9"/>
    <w:rsid w:val="00202356"/>
    <w:rsid w:val="00202504"/>
    <w:rsid w:val="00202C6C"/>
    <w:rsid w:val="00204C01"/>
    <w:rsid w:val="002050C4"/>
    <w:rsid w:val="00205639"/>
    <w:rsid w:val="00205914"/>
    <w:rsid w:val="0020685B"/>
    <w:rsid w:val="00206981"/>
    <w:rsid w:val="00207A79"/>
    <w:rsid w:val="00210805"/>
    <w:rsid w:val="00211040"/>
    <w:rsid w:val="00211872"/>
    <w:rsid w:val="00211B1E"/>
    <w:rsid w:val="0021200F"/>
    <w:rsid w:val="00212273"/>
    <w:rsid w:val="0021297C"/>
    <w:rsid w:val="002135FF"/>
    <w:rsid w:val="00214827"/>
    <w:rsid w:val="00214950"/>
    <w:rsid w:val="00215021"/>
    <w:rsid w:val="002168EF"/>
    <w:rsid w:val="00220D74"/>
    <w:rsid w:val="00222068"/>
    <w:rsid w:val="00224F9D"/>
    <w:rsid w:val="0022506A"/>
    <w:rsid w:val="00225287"/>
    <w:rsid w:val="0022535D"/>
    <w:rsid w:val="00225411"/>
    <w:rsid w:val="00225956"/>
    <w:rsid w:val="00226F10"/>
    <w:rsid w:val="00232C5F"/>
    <w:rsid w:val="002336EE"/>
    <w:rsid w:val="00234A9A"/>
    <w:rsid w:val="00235B08"/>
    <w:rsid w:val="0023640A"/>
    <w:rsid w:val="00240DC7"/>
    <w:rsid w:val="00241B98"/>
    <w:rsid w:val="00241D58"/>
    <w:rsid w:val="00242263"/>
    <w:rsid w:val="00243651"/>
    <w:rsid w:val="002448B4"/>
    <w:rsid w:val="002475A8"/>
    <w:rsid w:val="00250D6A"/>
    <w:rsid w:val="00251803"/>
    <w:rsid w:val="00252E2B"/>
    <w:rsid w:val="00253074"/>
    <w:rsid w:val="002562EE"/>
    <w:rsid w:val="00257736"/>
    <w:rsid w:val="00257D35"/>
    <w:rsid w:val="00257E6E"/>
    <w:rsid w:val="0026023F"/>
    <w:rsid w:val="002602F6"/>
    <w:rsid w:val="002607C9"/>
    <w:rsid w:val="002614E4"/>
    <w:rsid w:val="00261520"/>
    <w:rsid w:val="002631B6"/>
    <w:rsid w:val="0026364B"/>
    <w:rsid w:val="00263EFB"/>
    <w:rsid w:val="00266D27"/>
    <w:rsid w:val="0027089D"/>
    <w:rsid w:val="00271193"/>
    <w:rsid w:val="00271851"/>
    <w:rsid w:val="00272378"/>
    <w:rsid w:val="00273369"/>
    <w:rsid w:val="00275949"/>
    <w:rsid w:val="002775F2"/>
    <w:rsid w:val="00280E5C"/>
    <w:rsid w:val="00281E2C"/>
    <w:rsid w:val="00283826"/>
    <w:rsid w:val="00283F58"/>
    <w:rsid w:val="00285119"/>
    <w:rsid w:val="002851FA"/>
    <w:rsid w:val="002875A7"/>
    <w:rsid w:val="0029120C"/>
    <w:rsid w:val="002919AE"/>
    <w:rsid w:val="00291BAB"/>
    <w:rsid w:val="00291CD0"/>
    <w:rsid w:val="0029254A"/>
    <w:rsid w:val="00292742"/>
    <w:rsid w:val="0029330E"/>
    <w:rsid w:val="002939CE"/>
    <w:rsid w:val="00293CD4"/>
    <w:rsid w:val="002943B2"/>
    <w:rsid w:val="002947A1"/>
    <w:rsid w:val="00294C13"/>
    <w:rsid w:val="00295CE8"/>
    <w:rsid w:val="00296DDB"/>
    <w:rsid w:val="00297026"/>
    <w:rsid w:val="002970BA"/>
    <w:rsid w:val="002A3DB9"/>
    <w:rsid w:val="002A4988"/>
    <w:rsid w:val="002A586B"/>
    <w:rsid w:val="002A59A6"/>
    <w:rsid w:val="002A5CCD"/>
    <w:rsid w:val="002A6191"/>
    <w:rsid w:val="002A762B"/>
    <w:rsid w:val="002B0353"/>
    <w:rsid w:val="002B16F5"/>
    <w:rsid w:val="002B1C89"/>
    <w:rsid w:val="002B1E4A"/>
    <w:rsid w:val="002B2BB3"/>
    <w:rsid w:val="002B35D1"/>
    <w:rsid w:val="002B3F22"/>
    <w:rsid w:val="002B5415"/>
    <w:rsid w:val="002B5D24"/>
    <w:rsid w:val="002B6E88"/>
    <w:rsid w:val="002B7342"/>
    <w:rsid w:val="002C03AD"/>
    <w:rsid w:val="002C0461"/>
    <w:rsid w:val="002C1C56"/>
    <w:rsid w:val="002C27ED"/>
    <w:rsid w:val="002C509E"/>
    <w:rsid w:val="002C5344"/>
    <w:rsid w:val="002C5859"/>
    <w:rsid w:val="002C725B"/>
    <w:rsid w:val="002C73E1"/>
    <w:rsid w:val="002C7ED2"/>
    <w:rsid w:val="002D0758"/>
    <w:rsid w:val="002D140F"/>
    <w:rsid w:val="002D1CFD"/>
    <w:rsid w:val="002D1E0A"/>
    <w:rsid w:val="002D265F"/>
    <w:rsid w:val="002D35AE"/>
    <w:rsid w:val="002D54A1"/>
    <w:rsid w:val="002D58CE"/>
    <w:rsid w:val="002D5C84"/>
    <w:rsid w:val="002E0A65"/>
    <w:rsid w:val="002E21C4"/>
    <w:rsid w:val="002E375C"/>
    <w:rsid w:val="002E5299"/>
    <w:rsid w:val="002E65B6"/>
    <w:rsid w:val="002F045E"/>
    <w:rsid w:val="002F055B"/>
    <w:rsid w:val="002F1296"/>
    <w:rsid w:val="002F2AE0"/>
    <w:rsid w:val="002F32C8"/>
    <w:rsid w:val="002F333B"/>
    <w:rsid w:val="002F3EA7"/>
    <w:rsid w:val="002F5B23"/>
    <w:rsid w:val="002F604D"/>
    <w:rsid w:val="002F7279"/>
    <w:rsid w:val="002F7FD5"/>
    <w:rsid w:val="0030104C"/>
    <w:rsid w:val="003018D6"/>
    <w:rsid w:val="00303000"/>
    <w:rsid w:val="003042A2"/>
    <w:rsid w:val="003051F0"/>
    <w:rsid w:val="00306358"/>
    <w:rsid w:val="00307958"/>
    <w:rsid w:val="003117E2"/>
    <w:rsid w:val="003118B8"/>
    <w:rsid w:val="00311B6D"/>
    <w:rsid w:val="003134E5"/>
    <w:rsid w:val="00315724"/>
    <w:rsid w:val="00316F12"/>
    <w:rsid w:val="00317411"/>
    <w:rsid w:val="0032081D"/>
    <w:rsid w:val="00320948"/>
    <w:rsid w:val="003241F4"/>
    <w:rsid w:val="00324689"/>
    <w:rsid w:val="00324BD5"/>
    <w:rsid w:val="00325BD5"/>
    <w:rsid w:val="003277B5"/>
    <w:rsid w:val="003309BD"/>
    <w:rsid w:val="003310AE"/>
    <w:rsid w:val="00331C00"/>
    <w:rsid w:val="00332794"/>
    <w:rsid w:val="00334031"/>
    <w:rsid w:val="0034260A"/>
    <w:rsid w:val="00342EA7"/>
    <w:rsid w:val="00343C88"/>
    <w:rsid w:val="00343F53"/>
    <w:rsid w:val="003444F8"/>
    <w:rsid w:val="00346B17"/>
    <w:rsid w:val="00350CC0"/>
    <w:rsid w:val="00351731"/>
    <w:rsid w:val="00351AF7"/>
    <w:rsid w:val="003538F9"/>
    <w:rsid w:val="00354586"/>
    <w:rsid w:val="0035527D"/>
    <w:rsid w:val="003557C4"/>
    <w:rsid w:val="00355E9F"/>
    <w:rsid w:val="0035693D"/>
    <w:rsid w:val="00356B77"/>
    <w:rsid w:val="00356EFE"/>
    <w:rsid w:val="00357048"/>
    <w:rsid w:val="003602BC"/>
    <w:rsid w:val="0036153F"/>
    <w:rsid w:val="003618C1"/>
    <w:rsid w:val="00362580"/>
    <w:rsid w:val="00363962"/>
    <w:rsid w:val="00364BE2"/>
    <w:rsid w:val="00365BEA"/>
    <w:rsid w:val="0036770D"/>
    <w:rsid w:val="00367EC2"/>
    <w:rsid w:val="0037008B"/>
    <w:rsid w:val="003715CC"/>
    <w:rsid w:val="00371973"/>
    <w:rsid w:val="0037277D"/>
    <w:rsid w:val="00372C6D"/>
    <w:rsid w:val="0037475C"/>
    <w:rsid w:val="00374C06"/>
    <w:rsid w:val="00375992"/>
    <w:rsid w:val="00376544"/>
    <w:rsid w:val="003766A2"/>
    <w:rsid w:val="00376B41"/>
    <w:rsid w:val="00377009"/>
    <w:rsid w:val="00377383"/>
    <w:rsid w:val="0037787F"/>
    <w:rsid w:val="00377975"/>
    <w:rsid w:val="00377AE2"/>
    <w:rsid w:val="00377E16"/>
    <w:rsid w:val="00380FBD"/>
    <w:rsid w:val="00381559"/>
    <w:rsid w:val="003828B0"/>
    <w:rsid w:val="00382A2C"/>
    <w:rsid w:val="003838C6"/>
    <w:rsid w:val="003839F7"/>
    <w:rsid w:val="00385004"/>
    <w:rsid w:val="003861EF"/>
    <w:rsid w:val="003866F3"/>
    <w:rsid w:val="00386D75"/>
    <w:rsid w:val="003907E5"/>
    <w:rsid w:val="00392924"/>
    <w:rsid w:val="00393298"/>
    <w:rsid w:val="0039378C"/>
    <w:rsid w:val="00393D19"/>
    <w:rsid w:val="003946F3"/>
    <w:rsid w:val="0039476F"/>
    <w:rsid w:val="00395713"/>
    <w:rsid w:val="00395A4F"/>
    <w:rsid w:val="00395D5D"/>
    <w:rsid w:val="00395E13"/>
    <w:rsid w:val="00395E44"/>
    <w:rsid w:val="00396003"/>
    <w:rsid w:val="00397387"/>
    <w:rsid w:val="0039768E"/>
    <w:rsid w:val="003A2D50"/>
    <w:rsid w:val="003A2E40"/>
    <w:rsid w:val="003A32C2"/>
    <w:rsid w:val="003A5178"/>
    <w:rsid w:val="003A6464"/>
    <w:rsid w:val="003A6E6E"/>
    <w:rsid w:val="003A7B11"/>
    <w:rsid w:val="003B049B"/>
    <w:rsid w:val="003B1251"/>
    <w:rsid w:val="003B1C1D"/>
    <w:rsid w:val="003B1C63"/>
    <w:rsid w:val="003B28B5"/>
    <w:rsid w:val="003B3325"/>
    <w:rsid w:val="003B3A02"/>
    <w:rsid w:val="003B495B"/>
    <w:rsid w:val="003B4A25"/>
    <w:rsid w:val="003B55CC"/>
    <w:rsid w:val="003B6EC1"/>
    <w:rsid w:val="003B7FD8"/>
    <w:rsid w:val="003C0077"/>
    <w:rsid w:val="003C1356"/>
    <w:rsid w:val="003C1E6F"/>
    <w:rsid w:val="003C2952"/>
    <w:rsid w:val="003C4167"/>
    <w:rsid w:val="003C4633"/>
    <w:rsid w:val="003C5F71"/>
    <w:rsid w:val="003C6414"/>
    <w:rsid w:val="003C6CF7"/>
    <w:rsid w:val="003C7097"/>
    <w:rsid w:val="003C7BF1"/>
    <w:rsid w:val="003D0205"/>
    <w:rsid w:val="003D026E"/>
    <w:rsid w:val="003D0643"/>
    <w:rsid w:val="003D17F5"/>
    <w:rsid w:val="003D1D47"/>
    <w:rsid w:val="003D1E69"/>
    <w:rsid w:val="003D208D"/>
    <w:rsid w:val="003D3552"/>
    <w:rsid w:val="003D3DEC"/>
    <w:rsid w:val="003D57CC"/>
    <w:rsid w:val="003D6CFF"/>
    <w:rsid w:val="003D7119"/>
    <w:rsid w:val="003D73C6"/>
    <w:rsid w:val="003D74A4"/>
    <w:rsid w:val="003E05C4"/>
    <w:rsid w:val="003E1699"/>
    <w:rsid w:val="003E1D7A"/>
    <w:rsid w:val="003E244F"/>
    <w:rsid w:val="003E46D7"/>
    <w:rsid w:val="003E4C68"/>
    <w:rsid w:val="003E5C5E"/>
    <w:rsid w:val="003E6556"/>
    <w:rsid w:val="003E7884"/>
    <w:rsid w:val="003F1307"/>
    <w:rsid w:val="003F31F0"/>
    <w:rsid w:val="003F3A8F"/>
    <w:rsid w:val="003F43DE"/>
    <w:rsid w:val="003F49A7"/>
    <w:rsid w:val="003F4E8A"/>
    <w:rsid w:val="003F5456"/>
    <w:rsid w:val="003F6350"/>
    <w:rsid w:val="0040040B"/>
    <w:rsid w:val="00400853"/>
    <w:rsid w:val="00400C72"/>
    <w:rsid w:val="00401D49"/>
    <w:rsid w:val="00403FB6"/>
    <w:rsid w:val="00404961"/>
    <w:rsid w:val="0040601C"/>
    <w:rsid w:val="00407729"/>
    <w:rsid w:val="00407F59"/>
    <w:rsid w:val="00410D59"/>
    <w:rsid w:val="0041115F"/>
    <w:rsid w:val="00411AD2"/>
    <w:rsid w:val="00413061"/>
    <w:rsid w:val="0041350F"/>
    <w:rsid w:val="00413536"/>
    <w:rsid w:val="00414588"/>
    <w:rsid w:val="00414730"/>
    <w:rsid w:val="00417192"/>
    <w:rsid w:val="0042071D"/>
    <w:rsid w:val="00420EC1"/>
    <w:rsid w:val="00422078"/>
    <w:rsid w:val="00422B70"/>
    <w:rsid w:val="00423FD6"/>
    <w:rsid w:val="004270C6"/>
    <w:rsid w:val="00427307"/>
    <w:rsid w:val="0042733F"/>
    <w:rsid w:val="00430115"/>
    <w:rsid w:val="0043073C"/>
    <w:rsid w:val="0043280F"/>
    <w:rsid w:val="004328F0"/>
    <w:rsid w:val="004330DA"/>
    <w:rsid w:val="00433F14"/>
    <w:rsid w:val="0043414A"/>
    <w:rsid w:val="00434205"/>
    <w:rsid w:val="00435362"/>
    <w:rsid w:val="004355E6"/>
    <w:rsid w:val="004361A3"/>
    <w:rsid w:val="0043663D"/>
    <w:rsid w:val="004371F6"/>
    <w:rsid w:val="004375CE"/>
    <w:rsid w:val="00440173"/>
    <w:rsid w:val="00440874"/>
    <w:rsid w:val="00442DF1"/>
    <w:rsid w:val="00443984"/>
    <w:rsid w:val="0044475E"/>
    <w:rsid w:val="004449CC"/>
    <w:rsid w:val="00446018"/>
    <w:rsid w:val="00447DDE"/>
    <w:rsid w:val="00450576"/>
    <w:rsid w:val="00450B86"/>
    <w:rsid w:val="00451008"/>
    <w:rsid w:val="004515DE"/>
    <w:rsid w:val="00452964"/>
    <w:rsid w:val="00452D2A"/>
    <w:rsid w:val="00453553"/>
    <w:rsid w:val="00453E96"/>
    <w:rsid w:val="00454908"/>
    <w:rsid w:val="0045547C"/>
    <w:rsid w:val="00457133"/>
    <w:rsid w:val="004573C8"/>
    <w:rsid w:val="0046118F"/>
    <w:rsid w:val="00461D41"/>
    <w:rsid w:val="00463414"/>
    <w:rsid w:val="00463D19"/>
    <w:rsid w:val="00463D53"/>
    <w:rsid w:val="004642E0"/>
    <w:rsid w:val="00465D84"/>
    <w:rsid w:val="00467E26"/>
    <w:rsid w:val="0047045E"/>
    <w:rsid w:val="00470A59"/>
    <w:rsid w:val="00472774"/>
    <w:rsid w:val="004732E6"/>
    <w:rsid w:val="00474783"/>
    <w:rsid w:val="00475B4D"/>
    <w:rsid w:val="004767BA"/>
    <w:rsid w:val="004811C8"/>
    <w:rsid w:val="004821D8"/>
    <w:rsid w:val="00482643"/>
    <w:rsid w:val="00482C19"/>
    <w:rsid w:val="00485291"/>
    <w:rsid w:val="00486EE3"/>
    <w:rsid w:val="00486F85"/>
    <w:rsid w:val="00487765"/>
    <w:rsid w:val="00490843"/>
    <w:rsid w:val="00490AC3"/>
    <w:rsid w:val="00491F9B"/>
    <w:rsid w:val="00492676"/>
    <w:rsid w:val="00494DB9"/>
    <w:rsid w:val="00496018"/>
    <w:rsid w:val="0049680D"/>
    <w:rsid w:val="00496E23"/>
    <w:rsid w:val="0049766F"/>
    <w:rsid w:val="00497B59"/>
    <w:rsid w:val="004A1E3B"/>
    <w:rsid w:val="004A1E60"/>
    <w:rsid w:val="004A2170"/>
    <w:rsid w:val="004A27C4"/>
    <w:rsid w:val="004A3E98"/>
    <w:rsid w:val="004A44EE"/>
    <w:rsid w:val="004A49D1"/>
    <w:rsid w:val="004A6F30"/>
    <w:rsid w:val="004B04F0"/>
    <w:rsid w:val="004B23A2"/>
    <w:rsid w:val="004B2DFE"/>
    <w:rsid w:val="004B3550"/>
    <w:rsid w:val="004B360A"/>
    <w:rsid w:val="004B3DBE"/>
    <w:rsid w:val="004B51C8"/>
    <w:rsid w:val="004B57B5"/>
    <w:rsid w:val="004B6F7C"/>
    <w:rsid w:val="004C0553"/>
    <w:rsid w:val="004C1455"/>
    <w:rsid w:val="004C2B85"/>
    <w:rsid w:val="004C2D2A"/>
    <w:rsid w:val="004C4B7F"/>
    <w:rsid w:val="004C5B6E"/>
    <w:rsid w:val="004C5DCB"/>
    <w:rsid w:val="004C674A"/>
    <w:rsid w:val="004C7091"/>
    <w:rsid w:val="004C729E"/>
    <w:rsid w:val="004D00E5"/>
    <w:rsid w:val="004D1D99"/>
    <w:rsid w:val="004D20F8"/>
    <w:rsid w:val="004D24B8"/>
    <w:rsid w:val="004D2D68"/>
    <w:rsid w:val="004D4581"/>
    <w:rsid w:val="004D4CDA"/>
    <w:rsid w:val="004D50FF"/>
    <w:rsid w:val="004D61EE"/>
    <w:rsid w:val="004D6462"/>
    <w:rsid w:val="004D6B31"/>
    <w:rsid w:val="004D6D4A"/>
    <w:rsid w:val="004D7DC9"/>
    <w:rsid w:val="004E0451"/>
    <w:rsid w:val="004E1BA1"/>
    <w:rsid w:val="004E384F"/>
    <w:rsid w:val="004E4599"/>
    <w:rsid w:val="004F070B"/>
    <w:rsid w:val="004F0DD6"/>
    <w:rsid w:val="004F13B8"/>
    <w:rsid w:val="004F16BF"/>
    <w:rsid w:val="004F20DA"/>
    <w:rsid w:val="004F2DB5"/>
    <w:rsid w:val="004F3133"/>
    <w:rsid w:val="004F3299"/>
    <w:rsid w:val="004F3754"/>
    <w:rsid w:val="004F4D69"/>
    <w:rsid w:val="004F5D39"/>
    <w:rsid w:val="004F5DB2"/>
    <w:rsid w:val="004F622C"/>
    <w:rsid w:val="004F6853"/>
    <w:rsid w:val="004F7C2A"/>
    <w:rsid w:val="00500808"/>
    <w:rsid w:val="00500DC6"/>
    <w:rsid w:val="00501250"/>
    <w:rsid w:val="005016F6"/>
    <w:rsid w:val="00501780"/>
    <w:rsid w:val="005018C6"/>
    <w:rsid w:val="00502A62"/>
    <w:rsid w:val="0050355B"/>
    <w:rsid w:val="00505121"/>
    <w:rsid w:val="005051C1"/>
    <w:rsid w:val="0050536D"/>
    <w:rsid w:val="0050596D"/>
    <w:rsid w:val="0051342F"/>
    <w:rsid w:val="005145C7"/>
    <w:rsid w:val="00515176"/>
    <w:rsid w:val="005151EF"/>
    <w:rsid w:val="0051603C"/>
    <w:rsid w:val="00516FC9"/>
    <w:rsid w:val="005172CA"/>
    <w:rsid w:val="00520E85"/>
    <w:rsid w:val="0052167A"/>
    <w:rsid w:val="00521F95"/>
    <w:rsid w:val="00524B9F"/>
    <w:rsid w:val="0052627A"/>
    <w:rsid w:val="005275E4"/>
    <w:rsid w:val="00527A78"/>
    <w:rsid w:val="005300CB"/>
    <w:rsid w:val="00530A14"/>
    <w:rsid w:val="00532101"/>
    <w:rsid w:val="0053457B"/>
    <w:rsid w:val="00534C08"/>
    <w:rsid w:val="00534D11"/>
    <w:rsid w:val="0054033F"/>
    <w:rsid w:val="00543433"/>
    <w:rsid w:val="00543E6F"/>
    <w:rsid w:val="00544855"/>
    <w:rsid w:val="0054494F"/>
    <w:rsid w:val="005460C5"/>
    <w:rsid w:val="0054675E"/>
    <w:rsid w:val="00550229"/>
    <w:rsid w:val="00550724"/>
    <w:rsid w:val="00550A61"/>
    <w:rsid w:val="00551336"/>
    <w:rsid w:val="00552BE9"/>
    <w:rsid w:val="00553025"/>
    <w:rsid w:val="00553DDF"/>
    <w:rsid w:val="00554615"/>
    <w:rsid w:val="0055555F"/>
    <w:rsid w:val="00555670"/>
    <w:rsid w:val="005556AE"/>
    <w:rsid w:val="00556FCA"/>
    <w:rsid w:val="005572E2"/>
    <w:rsid w:val="00557922"/>
    <w:rsid w:val="00557C27"/>
    <w:rsid w:val="00560979"/>
    <w:rsid w:val="00564782"/>
    <w:rsid w:val="00565004"/>
    <w:rsid w:val="005651B8"/>
    <w:rsid w:val="005674B8"/>
    <w:rsid w:val="00570DB2"/>
    <w:rsid w:val="005731D3"/>
    <w:rsid w:val="0057371B"/>
    <w:rsid w:val="00575182"/>
    <w:rsid w:val="005753FB"/>
    <w:rsid w:val="0057692E"/>
    <w:rsid w:val="005772E2"/>
    <w:rsid w:val="005775BD"/>
    <w:rsid w:val="005821BB"/>
    <w:rsid w:val="005835FB"/>
    <w:rsid w:val="00583C43"/>
    <w:rsid w:val="00585179"/>
    <w:rsid w:val="00586576"/>
    <w:rsid w:val="0058657D"/>
    <w:rsid w:val="00586DB2"/>
    <w:rsid w:val="00587792"/>
    <w:rsid w:val="005878D7"/>
    <w:rsid w:val="0058799E"/>
    <w:rsid w:val="00587A7D"/>
    <w:rsid w:val="0059016C"/>
    <w:rsid w:val="00591787"/>
    <w:rsid w:val="00591ADF"/>
    <w:rsid w:val="00596174"/>
    <w:rsid w:val="0059683C"/>
    <w:rsid w:val="00597E2B"/>
    <w:rsid w:val="005A173A"/>
    <w:rsid w:val="005A1AD6"/>
    <w:rsid w:val="005A1C41"/>
    <w:rsid w:val="005A23B0"/>
    <w:rsid w:val="005A2878"/>
    <w:rsid w:val="005A4B98"/>
    <w:rsid w:val="005A510B"/>
    <w:rsid w:val="005A5C71"/>
    <w:rsid w:val="005B0F69"/>
    <w:rsid w:val="005B1699"/>
    <w:rsid w:val="005B3289"/>
    <w:rsid w:val="005B3B19"/>
    <w:rsid w:val="005B594A"/>
    <w:rsid w:val="005B59A5"/>
    <w:rsid w:val="005B692D"/>
    <w:rsid w:val="005B6B9A"/>
    <w:rsid w:val="005B6D44"/>
    <w:rsid w:val="005C0528"/>
    <w:rsid w:val="005C1E88"/>
    <w:rsid w:val="005C260E"/>
    <w:rsid w:val="005C2BF5"/>
    <w:rsid w:val="005C31D5"/>
    <w:rsid w:val="005C4540"/>
    <w:rsid w:val="005C624D"/>
    <w:rsid w:val="005C7B78"/>
    <w:rsid w:val="005D0719"/>
    <w:rsid w:val="005D0DBD"/>
    <w:rsid w:val="005D1B82"/>
    <w:rsid w:val="005D2014"/>
    <w:rsid w:val="005D24DA"/>
    <w:rsid w:val="005D300F"/>
    <w:rsid w:val="005D3A3F"/>
    <w:rsid w:val="005D4A39"/>
    <w:rsid w:val="005D5105"/>
    <w:rsid w:val="005D523B"/>
    <w:rsid w:val="005D544E"/>
    <w:rsid w:val="005D5EF7"/>
    <w:rsid w:val="005D6BAA"/>
    <w:rsid w:val="005D7066"/>
    <w:rsid w:val="005E00E0"/>
    <w:rsid w:val="005E3D5B"/>
    <w:rsid w:val="005E550B"/>
    <w:rsid w:val="005E5AF4"/>
    <w:rsid w:val="005E5B85"/>
    <w:rsid w:val="005E718A"/>
    <w:rsid w:val="005F04E2"/>
    <w:rsid w:val="005F0BB6"/>
    <w:rsid w:val="005F18F0"/>
    <w:rsid w:val="005F1C8E"/>
    <w:rsid w:val="005F37D4"/>
    <w:rsid w:val="005F392D"/>
    <w:rsid w:val="005F5F65"/>
    <w:rsid w:val="005F5F78"/>
    <w:rsid w:val="005F693B"/>
    <w:rsid w:val="005F77CD"/>
    <w:rsid w:val="00600F80"/>
    <w:rsid w:val="00602501"/>
    <w:rsid w:val="00602B3E"/>
    <w:rsid w:val="00604874"/>
    <w:rsid w:val="00606BC3"/>
    <w:rsid w:val="00607714"/>
    <w:rsid w:val="006124E2"/>
    <w:rsid w:val="006131B5"/>
    <w:rsid w:val="00614087"/>
    <w:rsid w:val="00616E68"/>
    <w:rsid w:val="00620787"/>
    <w:rsid w:val="006213B3"/>
    <w:rsid w:val="006215A6"/>
    <w:rsid w:val="00622C62"/>
    <w:rsid w:val="006243FF"/>
    <w:rsid w:val="00625A0E"/>
    <w:rsid w:val="006261F0"/>
    <w:rsid w:val="006312BE"/>
    <w:rsid w:val="0063163A"/>
    <w:rsid w:val="0063204C"/>
    <w:rsid w:val="00633022"/>
    <w:rsid w:val="0063412F"/>
    <w:rsid w:val="00634428"/>
    <w:rsid w:val="0063511B"/>
    <w:rsid w:val="006355F2"/>
    <w:rsid w:val="00635602"/>
    <w:rsid w:val="00635F04"/>
    <w:rsid w:val="00636EA2"/>
    <w:rsid w:val="0063779D"/>
    <w:rsid w:val="0064075E"/>
    <w:rsid w:val="00640A3D"/>
    <w:rsid w:val="00641D22"/>
    <w:rsid w:val="00642A1A"/>
    <w:rsid w:val="00647031"/>
    <w:rsid w:val="00650012"/>
    <w:rsid w:val="006500A6"/>
    <w:rsid w:val="00650BA8"/>
    <w:rsid w:val="00650ED0"/>
    <w:rsid w:val="00651527"/>
    <w:rsid w:val="00651C68"/>
    <w:rsid w:val="00653C76"/>
    <w:rsid w:val="00653DA5"/>
    <w:rsid w:val="00655032"/>
    <w:rsid w:val="0065536E"/>
    <w:rsid w:val="00655E42"/>
    <w:rsid w:val="00655EA3"/>
    <w:rsid w:val="006563DB"/>
    <w:rsid w:val="006568AE"/>
    <w:rsid w:val="006574CB"/>
    <w:rsid w:val="00660356"/>
    <w:rsid w:val="006612B4"/>
    <w:rsid w:val="00661521"/>
    <w:rsid w:val="00662E69"/>
    <w:rsid w:val="00666AC6"/>
    <w:rsid w:val="00666C45"/>
    <w:rsid w:val="00670DDD"/>
    <w:rsid w:val="00670E89"/>
    <w:rsid w:val="00671D5F"/>
    <w:rsid w:val="0067291F"/>
    <w:rsid w:val="00672C16"/>
    <w:rsid w:val="006766C3"/>
    <w:rsid w:val="0067770D"/>
    <w:rsid w:val="00677C74"/>
    <w:rsid w:val="00677D0B"/>
    <w:rsid w:val="0068176C"/>
    <w:rsid w:val="00681A07"/>
    <w:rsid w:val="00681A92"/>
    <w:rsid w:val="00682B0F"/>
    <w:rsid w:val="00682C0B"/>
    <w:rsid w:val="00682D5B"/>
    <w:rsid w:val="00682E6F"/>
    <w:rsid w:val="0068495E"/>
    <w:rsid w:val="0068535E"/>
    <w:rsid w:val="006859A7"/>
    <w:rsid w:val="006863EC"/>
    <w:rsid w:val="00690606"/>
    <w:rsid w:val="00692318"/>
    <w:rsid w:val="00692667"/>
    <w:rsid w:val="00694348"/>
    <w:rsid w:val="00694F1B"/>
    <w:rsid w:val="00695678"/>
    <w:rsid w:val="0069567B"/>
    <w:rsid w:val="006976D9"/>
    <w:rsid w:val="00697A68"/>
    <w:rsid w:val="006A02EE"/>
    <w:rsid w:val="006A16AD"/>
    <w:rsid w:val="006A42FD"/>
    <w:rsid w:val="006A4777"/>
    <w:rsid w:val="006A6470"/>
    <w:rsid w:val="006A79C7"/>
    <w:rsid w:val="006B162E"/>
    <w:rsid w:val="006B4E98"/>
    <w:rsid w:val="006B693F"/>
    <w:rsid w:val="006B740F"/>
    <w:rsid w:val="006B75A7"/>
    <w:rsid w:val="006C2088"/>
    <w:rsid w:val="006C5D2E"/>
    <w:rsid w:val="006C613E"/>
    <w:rsid w:val="006C6B09"/>
    <w:rsid w:val="006C719C"/>
    <w:rsid w:val="006C72F7"/>
    <w:rsid w:val="006D07ED"/>
    <w:rsid w:val="006D1730"/>
    <w:rsid w:val="006D2FE3"/>
    <w:rsid w:val="006D4754"/>
    <w:rsid w:val="006D5316"/>
    <w:rsid w:val="006D5378"/>
    <w:rsid w:val="006D7127"/>
    <w:rsid w:val="006E02D1"/>
    <w:rsid w:val="006E226E"/>
    <w:rsid w:val="006E24B3"/>
    <w:rsid w:val="006E24C2"/>
    <w:rsid w:val="006E26F4"/>
    <w:rsid w:val="006E3BAE"/>
    <w:rsid w:val="006E463B"/>
    <w:rsid w:val="006E51A4"/>
    <w:rsid w:val="006E789F"/>
    <w:rsid w:val="006E79D7"/>
    <w:rsid w:val="006E7FC4"/>
    <w:rsid w:val="006F220F"/>
    <w:rsid w:val="006F2892"/>
    <w:rsid w:val="006F2DDD"/>
    <w:rsid w:val="006F3C26"/>
    <w:rsid w:val="006F3D6B"/>
    <w:rsid w:val="006F4CEB"/>
    <w:rsid w:val="006F7800"/>
    <w:rsid w:val="006F7EDF"/>
    <w:rsid w:val="00701297"/>
    <w:rsid w:val="00701AA5"/>
    <w:rsid w:val="00701ECE"/>
    <w:rsid w:val="00702210"/>
    <w:rsid w:val="00702606"/>
    <w:rsid w:val="007035F0"/>
    <w:rsid w:val="00703E8A"/>
    <w:rsid w:val="00705324"/>
    <w:rsid w:val="00707486"/>
    <w:rsid w:val="00707838"/>
    <w:rsid w:val="00710144"/>
    <w:rsid w:val="007113F2"/>
    <w:rsid w:val="007116A7"/>
    <w:rsid w:val="0071278D"/>
    <w:rsid w:val="00712A9C"/>
    <w:rsid w:val="00712D84"/>
    <w:rsid w:val="00712DE2"/>
    <w:rsid w:val="007131D4"/>
    <w:rsid w:val="00715081"/>
    <w:rsid w:val="007169F5"/>
    <w:rsid w:val="00716B47"/>
    <w:rsid w:val="00716C86"/>
    <w:rsid w:val="00716E3E"/>
    <w:rsid w:val="00717134"/>
    <w:rsid w:val="007173B6"/>
    <w:rsid w:val="00717CE2"/>
    <w:rsid w:val="00720236"/>
    <w:rsid w:val="00720C7E"/>
    <w:rsid w:val="00721765"/>
    <w:rsid w:val="00721C13"/>
    <w:rsid w:val="00722174"/>
    <w:rsid w:val="0072221E"/>
    <w:rsid w:val="0072443E"/>
    <w:rsid w:val="00724503"/>
    <w:rsid w:val="00724C74"/>
    <w:rsid w:val="00724C9C"/>
    <w:rsid w:val="00725632"/>
    <w:rsid w:val="0072580E"/>
    <w:rsid w:val="00725E10"/>
    <w:rsid w:val="007261CF"/>
    <w:rsid w:val="00726AA1"/>
    <w:rsid w:val="00726CE3"/>
    <w:rsid w:val="007272A3"/>
    <w:rsid w:val="0072764D"/>
    <w:rsid w:val="007318F8"/>
    <w:rsid w:val="007324D6"/>
    <w:rsid w:val="00732E11"/>
    <w:rsid w:val="007349C0"/>
    <w:rsid w:val="0073598A"/>
    <w:rsid w:val="00735B26"/>
    <w:rsid w:val="0073723D"/>
    <w:rsid w:val="00740E08"/>
    <w:rsid w:val="00740E21"/>
    <w:rsid w:val="00740E36"/>
    <w:rsid w:val="0074110B"/>
    <w:rsid w:val="007413F2"/>
    <w:rsid w:val="007423AE"/>
    <w:rsid w:val="00742810"/>
    <w:rsid w:val="00743F2A"/>
    <w:rsid w:val="00744F0B"/>
    <w:rsid w:val="00746062"/>
    <w:rsid w:val="00746A39"/>
    <w:rsid w:val="00746E02"/>
    <w:rsid w:val="007537CF"/>
    <w:rsid w:val="0075457F"/>
    <w:rsid w:val="00754C8C"/>
    <w:rsid w:val="00755B90"/>
    <w:rsid w:val="00757EF2"/>
    <w:rsid w:val="007607F8"/>
    <w:rsid w:val="007612B2"/>
    <w:rsid w:val="00762FAE"/>
    <w:rsid w:val="00763E72"/>
    <w:rsid w:val="00764116"/>
    <w:rsid w:val="00764397"/>
    <w:rsid w:val="00765F98"/>
    <w:rsid w:val="0076682E"/>
    <w:rsid w:val="00766A6C"/>
    <w:rsid w:val="00766E5F"/>
    <w:rsid w:val="0077159E"/>
    <w:rsid w:val="0077553B"/>
    <w:rsid w:val="007756EA"/>
    <w:rsid w:val="00775DF0"/>
    <w:rsid w:val="00776703"/>
    <w:rsid w:val="00777B02"/>
    <w:rsid w:val="007803F4"/>
    <w:rsid w:val="00783312"/>
    <w:rsid w:val="00784647"/>
    <w:rsid w:val="00785395"/>
    <w:rsid w:val="00787625"/>
    <w:rsid w:val="007900C1"/>
    <w:rsid w:val="00790860"/>
    <w:rsid w:val="0079246B"/>
    <w:rsid w:val="00792659"/>
    <w:rsid w:val="007930A8"/>
    <w:rsid w:val="007934CA"/>
    <w:rsid w:val="0079466A"/>
    <w:rsid w:val="00794DA8"/>
    <w:rsid w:val="00795537"/>
    <w:rsid w:val="00795614"/>
    <w:rsid w:val="00795706"/>
    <w:rsid w:val="00795765"/>
    <w:rsid w:val="007A48B5"/>
    <w:rsid w:val="007A5C56"/>
    <w:rsid w:val="007A6888"/>
    <w:rsid w:val="007A7BF7"/>
    <w:rsid w:val="007B079E"/>
    <w:rsid w:val="007B220E"/>
    <w:rsid w:val="007B375C"/>
    <w:rsid w:val="007B39B7"/>
    <w:rsid w:val="007B5789"/>
    <w:rsid w:val="007B5D3E"/>
    <w:rsid w:val="007C0D6E"/>
    <w:rsid w:val="007C1096"/>
    <w:rsid w:val="007C4813"/>
    <w:rsid w:val="007C4B3E"/>
    <w:rsid w:val="007C54AD"/>
    <w:rsid w:val="007C5574"/>
    <w:rsid w:val="007C67C3"/>
    <w:rsid w:val="007C6A29"/>
    <w:rsid w:val="007C6EF0"/>
    <w:rsid w:val="007C6F93"/>
    <w:rsid w:val="007D0CBB"/>
    <w:rsid w:val="007D1C25"/>
    <w:rsid w:val="007D32FD"/>
    <w:rsid w:val="007D4721"/>
    <w:rsid w:val="007D4A5D"/>
    <w:rsid w:val="007D519D"/>
    <w:rsid w:val="007D6E65"/>
    <w:rsid w:val="007D71DB"/>
    <w:rsid w:val="007D7911"/>
    <w:rsid w:val="007D7C31"/>
    <w:rsid w:val="007E1969"/>
    <w:rsid w:val="007E39AF"/>
    <w:rsid w:val="007E4071"/>
    <w:rsid w:val="007E537A"/>
    <w:rsid w:val="007E5757"/>
    <w:rsid w:val="007E7ADE"/>
    <w:rsid w:val="007F2FFB"/>
    <w:rsid w:val="007F3A0A"/>
    <w:rsid w:val="007F3AFE"/>
    <w:rsid w:val="007F680B"/>
    <w:rsid w:val="007F6C01"/>
    <w:rsid w:val="007F7712"/>
    <w:rsid w:val="007F7B5C"/>
    <w:rsid w:val="00800656"/>
    <w:rsid w:val="008012FD"/>
    <w:rsid w:val="00801996"/>
    <w:rsid w:val="0080207F"/>
    <w:rsid w:val="00803127"/>
    <w:rsid w:val="00803446"/>
    <w:rsid w:val="008051FC"/>
    <w:rsid w:val="00805561"/>
    <w:rsid w:val="00806B9F"/>
    <w:rsid w:val="008106E7"/>
    <w:rsid w:val="008107B7"/>
    <w:rsid w:val="00810A14"/>
    <w:rsid w:val="008116B7"/>
    <w:rsid w:val="00811F42"/>
    <w:rsid w:val="008127ED"/>
    <w:rsid w:val="0081289E"/>
    <w:rsid w:val="00812D83"/>
    <w:rsid w:val="008130B7"/>
    <w:rsid w:val="008130C1"/>
    <w:rsid w:val="00813A23"/>
    <w:rsid w:val="00814336"/>
    <w:rsid w:val="00814342"/>
    <w:rsid w:val="00816582"/>
    <w:rsid w:val="00817DA5"/>
    <w:rsid w:val="008208C2"/>
    <w:rsid w:val="00821B53"/>
    <w:rsid w:val="00822176"/>
    <w:rsid w:val="00822916"/>
    <w:rsid w:val="00824406"/>
    <w:rsid w:val="0082658B"/>
    <w:rsid w:val="00826950"/>
    <w:rsid w:val="00831498"/>
    <w:rsid w:val="008314A8"/>
    <w:rsid w:val="008324B5"/>
    <w:rsid w:val="00833101"/>
    <w:rsid w:val="00836764"/>
    <w:rsid w:val="00837685"/>
    <w:rsid w:val="00841031"/>
    <w:rsid w:val="00841470"/>
    <w:rsid w:val="008414A9"/>
    <w:rsid w:val="00842E5D"/>
    <w:rsid w:val="00843246"/>
    <w:rsid w:val="00844B66"/>
    <w:rsid w:val="0084507F"/>
    <w:rsid w:val="00845C16"/>
    <w:rsid w:val="00847B28"/>
    <w:rsid w:val="008500BF"/>
    <w:rsid w:val="008507B7"/>
    <w:rsid w:val="00850A49"/>
    <w:rsid w:val="00851979"/>
    <w:rsid w:val="00851BFD"/>
    <w:rsid w:val="008532FC"/>
    <w:rsid w:val="00854570"/>
    <w:rsid w:val="008549B9"/>
    <w:rsid w:val="008559ED"/>
    <w:rsid w:val="00855D96"/>
    <w:rsid w:val="00855EEB"/>
    <w:rsid w:val="008563CA"/>
    <w:rsid w:val="0085684F"/>
    <w:rsid w:val="00857FFC"/>
    <w:rsid w:val="008623A0"/>
    <w:rsid w:val="00862459"/>
    <w:rsid w:val="00862A8D"/>
    <w:rsid w:val="00862FA2"/>
    <w:rsid w:val="008637C7"/>
    <w:rsid w:val="00865628"/>
    <w:rsid w:val="0086592C"/>
    <w:rsid w:val="00865973"/>
    <w:rsid w:val="00865FAC"/>
    <w:rsid w:val="0086608A"/>
    <w:rsid w:val="00866439"/>
    <w:rsid w:val="00866609"/>
    <w:rsid w:val="008677AB"/>
    <w:rsid w:val="00867B46"/>
    <w:rsid w:val="00872ECE"/>
    <w:rsid w:val="00873FD8"/>
    <w:rsid w:val="00874826"/>
    <w:rsid w:val="00875512"/>
    <w:rsid w:val="00880DFD"/>
    <w:rsid w:val="00881127"/>
    <w:rsid w:val="00881845"/>
    <w:rsid w:val="00882449"/>
    <w:rsid w:val="00882902"/>
    <w:rsid w:val="00883FD2"/>
    <w:rsid w:val="00884AB1"/>
    <w:rsid w:val="00886D2C"/>
    <w:rsid w:val="00890C12"/>
    <w:rsid w:val="00890E7A"/>
    <w:rsid w:val="00890FF1"/>
    <w:rsid w:val="0089135F"/>
    <w:rsid w:val="00892DF1"/>
    <w:rsid w:val="00894B3D"/>
    <w:rsid w:val="00896487"/>
    <w:rsid w:val="00896583"/>
    <w:rsid w:val="00896AA9"/>
    <w:rsid w:val="008972F3"/>
    <w:rsid w:val="008A04FB"/>
    <w:rsid w:val="008A078C"/>
    <w:rsid w:val="008A338F"/>
    <w:rsid w:val="008A6A68"/>
    <w:rsid w:val="008A6FB7"/>
    <w:rsid w:val="008A714A"/>
    <w:rsid w:val="008B1694"/>
    <w:rsid w:val="008B1F1D"/>
    <w:rsid w:val="008B2AE3"/>
    <w:rsid w:val="008B319A"/>
    <w:rsid w:val="008B40A3"/>
    <w:rsid w:val="008B5452"/>
    <w:rsid w:val="008B646E"/>
    <w:rsid w:val="008B6D6A"/>
    <w:rsid w:val="008B77B7"/>
    <w:rsid w:val="008C0D15"/>
    <w:rsid w:val="008C1B82"/>
    <w:rsid w:val="008C1DD1"/>
    <w:rsid w:val="008C24D2"/>
    <w:rsid w:val="008C390B"/>
    <w:rsid w:val="008C4822"/>
    <w:rsid w:val="008C48AA"/>
    <w:rsid w:val="008C6154"/>
    <w:rsid w:val="008C6703"/>
    <w:rsid w:val="008C70F1"/>
    <w:rsid w:val="008C7330"/>
    <w:rsid w:val="008D0181"/>
    <w:rsid w:val="008D0B2D"/>
    <w:rsid w:val="008D3F5E"/>
    <w:rsid w:val="008D4321"/>
    <w:rsid w:val="008D45FD"/>
    <w:rsid w:val="008D4CE0"/>
    <w:rsid w:val="008D4DE6"/>
    <w:rsid w:val="008D6C71"/>
    <w:rsid w:val="008D7380"/>
    <w:rsid w:val="008E11E2"/>
    <w:rsid w:val="008E1468"/>
    <w:rsid w:val="008E191F"/>
    <w:rsid w:val="008E27A2"/>
    <w:rsid w:val="008E2BE0"/>
    <w:rsid w:val="008E2F29"/>
    <w:rsid w:val="008E43DA"/>
    <w:rsid w:val="008E4F75"/>
    <w:rsid w:val="008E5F97"/>
    <w:rsid w:val="008E6AAA"/>
    <w:rsid w:val="008E7CE9"/>
    <w:rsid w:val="008F0CA0"/>
    <w:rsid w:val="008F14E7"/>
    <w:rsid w:val="008F1EB4"/>
    <w:rsid w:val="008F239B"/>
    <w:rsid w:val="008F30F3"/>
    <w:rsid w:val="008F414A"/>
    <w:rsid w:val="008F452F"/>
    <w:rsid w:val="008F57BD"/>
    <w:rsid w:val="008F581F"/>
    <w:rsid w:val="008F6347"/>
    <w:rsid w:val="008F7AD2"/>
    <w:rsid w:val="00900607"/>
    <w:rsid w:val="009033BE"/>
    <w:rsid w:val="009034F8"/>
    <w:rsid w:val="00904810"/>
    <w:rsid w:val="0090504A"/>
    <w:rsid w:val="009127F2"/>
    <w:rsid w:val="00912DBE"/>
    <w:rsid w:val="00913098"/>
    <w:rsid w:val="009141F0"/>
    <w:rsid w:val="0091433D"/>
    <w:rsid w:val="00917C62"/>
    <w:rsid w:val="00920B78"/>
    <w:rsid w:val="0092274A"/>
    <w:rsid w:val="009230EE"/>
    <w:rsid w:val="009234AD"/>
    <w:rsid w:val="009246A3"/>
    <w:rsid w:val="00926DB8"/>
    <w:rsid w:val="00932CA8"/>
    <w:rsid w:val="0093335D"/>
    <w:rsid w:val="00933B93"/>
    <w:rsid w:val="00934F48"/>
    <w:rsid w:val="00935061"/>
    <w:rsid w:val="009359EF"/>
    <w:rsid w:val="009365C5"/>
    <w:rsid w:val="00936F23"/>
    <w:rsid w:val="009370A0"/>
    <w:rsid w:val="009405CC"/>
    <w:rsid w:val="00940681"/>
    <w:rsid w:val="00940958"/>
    <w:rsid w:val="009409B9"/>
    <w:rsid w:val="00941106"/>
    <w:rsid w:val="0094120F"/>
    <w:rsid w:val="00942062"/>
    <w:rsid w:val="00942D82"/>
    <w:rsid w:val="00944EE1"/>
    <w:rsid w:val="00945418"/>
    <w:rsid w:val="0095145B"/>
    <w:rsid w:val="00951A86"/>
    <w:rsid w:val="00951A95"/>
    <w:rsid w:val="0095263A"/>
    <w:rsid w:val="0095325E"/>
    <w:rsid w:val="009533E2"/>
    <w:rsid w:val="00953589"/>
    <w:rsid w:val="00953C80"/>
    <w:rsid w:val="00954326"/>
    <w:rsid w:val="009548FA"/>
    <w:rsid w:val="009576C5"/>
    <w:rsid w:val="00960887"/>
    <w:rsid w:val="009609D5"/>
    <w:rsid w:val="00961537"/>
    <w:rsid w:val="00961792"/>
    <w:rsid w:val="00961BF6"/>
    <w:rsid w:val="00962086"/>
    <w:rsid w:val="00962386"/>
    <w:rsid w:val="0096317C"/>
    <w:rsid w:val="00964398"/>
    <w:rsid w:val="00964432"/>
    <w:rsid w:val="0096474C"/>
    <w:rsid w:val="00965695"/>
    <w:rsid w:val="00965AF1"/>
    <w:rsid w:val="00967DA0"/>
    <w:rsid w:val="009705D5"/>
    <w:rsid w:val="009706BD"/>
    <w:rsid w:val="00971166"/>
    <w:rsid w:val="0097327E"/>
    <w:rsid w:val="009736B3"/>
    <w:rsid w:val="00975D49"/>
    <w:rsid w:val="00977935"/>
    <w:rsid w:val="009801B0"/>
    <w:rsid w:val="00980830"/>
    <w:rsid w:val="00980F93"/>
    <w:rsid w:val="00983904"/>
    <w:rsid w:val="00983CD6"/>
    <w:rsid w:val="00984212"/>
    <w:rsid w:val="009845E3"/>
    <w:rsid w:val="009849E8"/>
    <w:rsid w:val="00985CEA"/>
    <w:rsid w:val="0098628A"/>
    <w:rsid w:val="009872DF"/>
    <w:rsid w:val="00987CC4"/>
    <w:rsid w:val="00990077"/>
    <w:rsid w:val="00990C70"/>
    <w:rsid w:val="00990EF6"/>
    <w:rsid w:val="00991FA2"/>
    <w:rsid w:val="0099237B"/>
    <w:rsid w:val="00994810"/>
    <w:rsid w:val="00995C8E"/>
    <w:rsid w:val="00995E35"/>
    <w:rsid w:val="0099601D"/>
    <w:rsid w:val="00997DEC"/>
    <w:rsid w:val="009A08C2"/>
    <w:rsid w:val="009A111A"/>
    <w:rsid w:val="009A2484"/>
    <w:rsid w:val="009A2B81"/>
    <w:rsid w:val="009A3AB8"/>
    <w:rsid w:val="009A5597"/>
    <w:rsid w:val="009A55FD"/>
    <w:rsid w:val="009A646F"/>
    <w:rsid w:val="009A64D2"/>
    <w:rsid w:val="009B154E"/>
    <w:rsid w:val="009B3C59"/>
    <w:rsid w:val="009B54B6"/>
    <w:rsid w:val="009B5E1B"/>
    <w:rsid w:val="009B61E8"/>
    <w:rsid w:val="009B6A32"/>
    <w:rsid w:val="009B6A90"/>
    <w:rsid w:val="009B76B2"/>
    <w:rsid w:val="009B7C36"/>
    <w:rsid w:val="009C148D"/>
    <w:rsid w:val="009C24E3"/>
    <w:rsid w:val="009C2BA0"/>
    <w:rsid w:val="009C58D7"/>
    <w:rsid w:val="009C5D09"/>
    <w:rsid w:val="009C6EA6"/>
    <w:rsid w:val="009C7AF9"/>
    <w:rsid w:val="009D0BBC"/>
    <w:rsid w:val="009D0C6B"/>
    <w:rsid w:val="009D16DE"/>
    <w:rsid w:val="009D2CE6"/>
    <w:rsid w:val="009D3885"/>
    <w:rsid w:val="009D4E6C"/>
    <w:rsid w:val="009D7421"/>
    <w:rsid w:val="009D7CF1"/>
    <w:rsid w:val="009E0780"/>
    <w:rsid w:val="009E13A9"/>
    <w:rsid w:val="009E390A"/>
    <w:rsid w:val="009E401B"/>
    <w:rsid w:val="009E45BE"/>
    <w:rsid w:val="009E5E66"/>
    <w:rsid w:val="009F01FF"/>
    <w:rsid w:val="009F0787"/>
    <w:rsid w:val="009F1C07"/>
    <w:rsid w:val="009F2E74"/>
    <w:rsid w:val="009F2FCC"/>
    <w:rsid w:val="009F49F7"/>
    <w:rsid w:val="009F5A3C"/>
    <w:rsid w:val="009F5E2F"/>
    <w:rsid w:val="009F6D9B"/>
    <w:rsid w:val="009F7C47"/>
    <w:rsid w:val="00A00DBA"/>
    <w:rsid w:val="00A00DE1"/>
    <w:rsid w:val="00A020EF"/>
    <w:rsid w:val="00A02F95"/>
    <w:rsid w:val="00A035AC"/>
    <w:rsid w:val="00A03688"/>
    <w:rsid w:val="00A0384E"/>
    <w:rsid w:val="00A03E10"/>
    <w:rsid w:val="00A04715"/>
    <w:rsid w:val="00A05040"/>
    <w:rsid w:val="00A051E2"/>
    <w:rsid w:val="00A10765"/>
    <w:rsid w:val="00A11730"/>
    <w:rsid w:val="00A1186C"/>
    <w:rsid w:val="00A12BB3"/>
    <w:rsid w:val="00A13D08"/>
    <w:rsid w:val="00A13E41"/>
    <w:rsid w:val="00A14D82"/>
    <w:rsid w:val="00A158E2"/>
    <w:rsid w:val="00A16DD4"/>
    <w:rsid w:val="00A179CE"/>
    <w:rsid w:val="00A17FFB"/>
    <w:rsid w:val="00A21886"/>
    <w:rsid w:val="00A23A84"/>
    <w:rsid w:val="00A23A86"/>
    <w:rsid w:val="00A23BB5"/>
    <w:rsid w:val="00A24F1E"/>
    <w:rsid w:val="00A25440"/>
    <w:rsid w:val="00A2646F"/>
    <w:rsid w:val="00A26710"/>
    <w:rsid w:val="00A270E8"/>
    <w:rsid w:val="00A27337"/>
    <w:rsid w:val="00A3005A"/>
    <w:rsid w:val="00A307CC"/>
    <w:rsid w:val="00A308B5"/>
    <w:rsid w:val="00A31040"/>
    <w:rsid w:val="00A332BC"/>
    <w:rsid w:val="00A33593"/>
    <w:rsid w:val="00A346AF"/>
    <w:rsid w:val="00A34B5F"/>
    <w:rsid w:val="00A376BA"/>
    <w:rsid w:val="00A4099B"/>
    <w:rsid w:val="00A409D8"/>
    <w:rsid w:val="00A40B8C"/>
    <w:rsid w:val="00A40E80"/>
    <w:rsid w:val="00A415CA"/>
    <w:rsid w:val="00A41AF1"/>
    <w:rsid w:val="00A422A2"/>
    <w:rsid w:val="00A4256D"/>
    <w:rsid w:val="00A43393"/>
    <w:rsid w:val="00A43A55"/>
    <w:rsid w:val="00A43BB7"/>
    <w:rsid w:val="00A44F21"/>
    <w:rsid w:val="00A45593"/>
    <w:rsid w:val="00A463C0"/>
    <w:rsid w:val="00A464A7"/>
    <w:rsid w:val="00A523C8"/>
    <w:rsid w:val="00A527D5"/>
    <w:rsid w:val="00A536B9"/>
    <w:rsid w:val="00A54FE9"/>
    <w:rsid w:val="00A602C9"/>
    <w:rsid w:val="00A61B13"/>
    <w:rsid w:val="00A6324D"/>
    <w:rsid w:val="00A63272"/>
    <w:rsid w:val="00A6401A"/>
    <w:rsid w:val="00A64518"/>
    <w:rsid w:val="00A64827"/>
    <w:rsid w:val="00A65008"/>
    <w:rsid w:val="00A65504"/>
    <w:rsid w:val="00A6657D"/>
    <w:rsid w:val="00A674E2"/>
    <w:rsid w:val="00A67771"/>
    <w:rsid w:val="00A67E7C"/>
    <w:rsid w:val="00A725AD"/>
    <w:rsid w:val="00A73EF1"/>
    <w:rsid w:val="00A74B70"/>
    <w:rsid w:val="00A757B7"/>
    <w:rsid w:val="00A75DAE"/>
    <w:rsid w:val="00A76785"/>
    <w:rsid w:val="00A81D75"/>
    <w:rsid w:val="00A81FF1"/>
    <w:rsid w:val="00A827AF"/>
    <w:rsid w:val="00A82DF8"/>
    <w:rsid w:val="00A840DE"/>
    <w:rsid w:val="00A84C8E"/>
    <w:rsid w:val="00A9023F"/>
    <w:rsid w:val="00A90725"/>
    <w:rsid w:val="00A90E70"/>
    <w:rsid w:val="00A93A56"/>
    <w:rsid w:val="00A9478D"/>
    <w:rsid w:val="00A94C25"/>
    <w:rsid w:val="00A9572A"/>
    <w:rsid w:val="00A95744"/>
    <w:rsid w:val="00A96A49"/>
    <w:rsid w:val="00AA04BA"/>
    <w:rsid w:val="00AA209B"/>
    <w:rsid w:val="00AA2749"/>
    <w:rsid w:val="00AA2F1C"/>
    <w:rsid w:val="00AA3A0D"/>
    <w:rsid w:val="00AA506A"/>
    <w:rsid w:val="00AA5A25"/>
    <w:rsid w:val="00AA67EB"/>
    <w:rsid w:val="00AA6863"/>
    <w:rsid w:val="00AA6950"/>
    <w:rsid w:val="00AB021F"/>
    <w:rsid w:val="00AB0448"/>
    <w:rsid w:val="00AB1605"/>
    <w:rsid w:val="00AB1F65"/>
    <w:rsid w:val="00AB2982"/>
    <w:rsid w:val="00AB4214"/>
    <w:rsid w:val="00AB653C"/>
    <w:rsid w:val="00AC00BE"/>
    <w:rsid w:val="00AC121F"/>
    <w:rsid w:val="00AC13E7"/>
    <w:rsid w:val="00AC2356"/>
    <w:rsid w:val="00AC2F65"/>
    <w:rsid w:val="00AC32F4"/>
    <w:rsid w:val="00AC5781"/>
    <w:rsid w:val="00AC6B63"/>
    <w:rsid w:val="00AC7009"/>
    <w:rsid w:val="00AC77A8"/>
    <w:rsid w:val="00AC7B0B"/>
    <w:rsid w:val="00AC7C2E"/>
    <w:rsid w:val="00AD1AE0"/>
    <w:rsid w:val="00AD24CB"/>
    <w:rsid w:val="00AD274D"/>
    <w:rsid w:val="00AD29B9"/>
    <w:rsid w:val="00AD2CA2"/>
    <w:rsid w:val="00AD2F48"/>
    <w:rsid w:val="00AD5A80"/>
    <w:rsid w:val="00AD6595"/>
    <w:rsid w:val="00AD6CC4"/>
    <w:rsid w:val="00AD71BF"/>
    <w:rsid w:val="00AD76D6"/>
    <w:rsid w:val="00AD7C15"/>
    <w:rsid w:val="00AD7D69"/>
    <w:rsid w:val="00AD7DBC"/>
    <w:rsid w:val="00AE2731"/>
    <w:rsid w:val="00AE30CD"/>
    <w:rsid w:val="00AE354C"/>
    <w:rsid w:val="00AE4117"/>
    <w:rsid w:val="00AE47A1"/>
    <w:rsid w:val="00AE4EB6"/>
    <w:rsid w:val="00AE6DB4"/>
    <w:rsid w:val="00AE74BD"/>
    <w:rsid w:val="00AE7CAB"/>
    <w:rsid w:val="00AE7E57"/>
    <w:rsid w:val="00AF02EF"/>
    <w:rsid w:val="00AF1B8F"/>
    <w:rsid w:val="00AF2D41"/>
    <w:rsid w:val="00AF2DF9"/>
    <w:rsid w:val="00AF3E3B"/>
    <w:rsid w:val="00AF4578"/>
    <w:rsid w:val="00AF46A1"/>
    <w:rsid w:val="00AF48ED"/>
    <w:rsid w:val="00AF50B0"/>
    <w:rsid w:val="00AF5943"/>
    <w:rsid w:val="00B0029C"/>
    <w:rsid w:val="00B00A0F"/>
    <w:rsid w:val="00B019E8"/>
    <w:rsid w:val="00B01E55"/>
    <w:rsid w:val="00B02A27"/>
    <w:rsid w:val="00B02D96"/>
    <w:rsid w:val="00B02E02"/>
    <w:rsid w:val="00B03714"/>
    <w:rsid w:val="00B05038"/>
    <w:rsid w:val="00B06D59"/>
    <w:rsid w:val="00B10610"/>
    <w:rsid w:val="00B108F9"/>
    <w:rsid w:val="00B1121A"/>
    <w:rsid w:val="00B118A4"/>
    <w:rsid w:val="00B1344D"/>
    <w:rsid w:val="00B14724"/>
    <w:rsid w:val="00B15680"/>
    <w:rsid w:val="00B16204"/>
    <w:rsid w:val="00B176EB"/>
    <w:rsid w:val="00B200B7"/>
    <w:rsid w:val="00B2189A"/>
    <w:rsid w:val="00B21DDA"/>
    <w:rsid w:val="00B2323D"/>
    <w:rsid w:val="00B23742"/>
    <w:rsid w:val="00B25431"/>
    <w:rsid w:val="00B257FD"/>
    <w:rsid w:val="00B26C94"/>
    <w:rsid w:val="00B26E15"/>
    <w:rsid w:val="00B279FD"/>
    <w:rsid w:val="00B27C70"/>
    <w:rsid w:val="00B31824"/>
    <w:rsid w:val="00B32663"/>
    <w:rsid w:val="00B33831"/>
    <w:rsid w:val="00B34412"/>
    <w:rsid w:val="00B3502A"/>
    <w:rsid w:val="00B350F7"/>
    <w:rsid w:val="00B368A2"/>
    <w:rsid w:val="00B376F5"/>
    <w:rsid w:val="00B40158"/>
    <w:rsid w:val="00B403F0"/>
    <w:rsid w:val="00B40624"/>
    <w:rsid w:val="00B40B88"/>
    <w:rsid w:val="00B41509"/>
    <w:rsid w:val="00B433B1"/>
    <w:rsid w:val="00B43644"/>
    <w:rsid w:val="00B43956"/>
    <w:rsid w:val="00B44697"/>
    <w:rsid w:val="00B448C5"/>
    <w:rsid w:val="00B45517"/>
    <w:rsid w:val="00B46B1E"/>
    <w:rsid w:val="00B46D1C"/>
    <w:rsid w:val="00B52BA9"/>
    <w:rsid w:val="00B5350A"/>
    <w:rsid w:val="00B53C5B"/>
    <w:rsid w:val="00B540EE"/>
    <w:rsid w:val="00B5450B"/>
    <w:rsid w:val="00B54E76"/>
    <w:rsid w:val="00B55FD9"/>
    <w:rsid w:val="00B5606E"/>
    <w:rsid w:val="00B56C61"/>
    <w:rsid w:val="00B60E86"/>
    <w:rsid w:val="00B6168A"/>
    <w:rsid w:val="00B62F54"/>
    <w:rsid w:val="00B63DDA"/>
    <w:rsid w:val="00B641FB"/>
    <w:rsid w:val="00B6423D"/>
    <w:rsid w:val="00B665E8"/>
    <w:rsid w:val="00B67119"/>
    <w:rsid w:val="00B67359"/>
    <w:rsid w:val="00B67EB5"/>
    <w:rsid w:val="00B70A71"/>
    <w:rsid w:val="00B71D00"/>
    <w:rsid w:val="00B7263E"/>
    <w:rsid w:val="00B7364B"/>
    <w:rsid w:val="00B75688"/>
    <w:rsid w:val="00B7597A"/>
    <w:rsid w:val="00B77495"/>
    <w:rsid w:val="00B805FA"/>
    <w:rsid w:val="00B80B35"/>
    <w:rsid w:val="00B80D33"/>
    <w:rsid w:val="00B80EFE"/>
    <w:rsid w:val="00B81747"/>
    <w:rsid w:val="00B81BA5"/>
    <w:rsid w:val="00B827D3"/>
    <w:rsid w:val="00B83C10"/>
    <w:rsid w:val="00B83DDF"/>
    <w:rsid w:val="00B83E16"/>
    <w:rsid w:val="00B84917"/>
    <w:rsid w:val="00B84FF5"/>
    <w:rsid w:val="00B84FF6"/>
    <w:rsid w:val="00B85878"/>
    <w:rsid w:val="00B871D8"/>
    <w:rsid w:val="00B873EA"/>
    <w:rsid w:val="00B87F6C"/>
    <w:rsid w:val="00B90F98"/>
    <w:rsid w:val="00B92566"/>
    <w:rsid w:val="00B9309E"/>
    <w:rsid w:val="00B93C2A"/>
    <w:rsid w:val="00B94D8B"/>
    <w:rsid w:val="00B956CF"/>
    <w:rsid w:val="00B9646D"/>
    <w:rsid w:val="00B965E4"/>
    <w:rsid w:val="00B9767D"/>
    <w:rsid w:val="00B97B9F"/>
    <w:rsid w:val="00BA202B"/>
    <w:rsid w:val="00BA3303"/>
    <w:rsid w:val="00BA3840"/>
    <w:rsid w:val="00BA3C4C"/>
    <w:rsid w:val="00BA4418"/>
    <w:rsid w:val="00BA5638"/>
    <w:rsid w:val="00BA7D28"/>
    <w:rsid w:val="00BB0CBB"/>
    <w:rsid w:val="00BB20DF"/>
    <w:rsid w:val="00BB25C1"/>
    <w:rsid w:val="00BB5A0A"/>
    <w:rsid w:val="00BC055C"/>
    <w:rsid w:val="00BC08F5"/>
    <w:rsid w:val="00BC2375"/>
    <w:rsid w:val="00BC2440"/>
    <w:rsid w:val="00BC2A8B"/>
    <w:rsid w:val="00BC368C"/>
    <w:rsid w:val="00BC3779"/>
    <w:rsid w:val="00BC37F5"/>
    <w:rsid w:val="00BC53DD"/>
    <w:rsid w:val="00BC5C49"/>
    <w:rsid w:val="00BC6667"/>
    <w:rsid w:val="00BC6A8E"/>
    <w:rsid w:val="00BC6E54"/>
    <w:rsid w:val="00BD1CE7"/>
    <w:rsid w:val="00BD2158"/>
    <w:rsid w:val="00BD23C0"/>
    <w:rsid w:val="00BD4941"/>
    <w:rsid w:val="00BD4AA5"/>
    <w:rsid w:val="00BD5857"/>
    <w:rsid w:val="00BD5AFB"/>
    <w:rsid w:val="00BD78C5"/>
    <w:rsid w:val="00BE0129"/>
    <w:rsid w:val="00BE020C"/>
    <w:rsid w:val="00BE05C8"/>
    <w:rsid w:val="00BE0BFF"/>
    <w:rsid w:val="00BE185A"/>
    <w:rsid w:val="00BE18CB"/>
    <w:rsid w:val="00BE1B64"/>
    <w:rsid w:val="00BE2F02"/>
    <w:rsid w:val="00BE34C0"/>
    <w:rsid w:val="00BE4B2D"/>
    <w:rsid w:val="00BE4E83"/>
    <w:rsid w:val="00BE5A9A"/>
    <w:rsid w:val="00BE62E3"/>
    <w:rsid w:val="00BE6D99"/>
    <w:rsid w:val="00BE6DF2"/>
    <w:rsid w:val="00BE7582"/>
    <w:rsid w:val="00BE781C"/>
    <w:rsid w:val="00BE7834"/>
    <w:rsid w:val="00BE788F"/>
    <w:rsid w:val="00BE7891"/>
    <w:rsid w:val="00BF044D"/>
    <w:rsid w:val="00BF05B3"/>
    <w:rsid w:val="00BF0771"/>
    <w:rsid w:val="00BF338A"/>
    <w:rsid w:val="00BF3C0E"/>
    <w:rsid w:val="00BF3E8B"/>
    <w:rsid w:val="00BF4329"/>
    <w:rsid w:val="00BF4516"/>
    <w:rsid w:val="00BF50BC"/>
    <w:rsid w:val="00BF6831"/>
    <w:rsid w:val="00BF68ED"/>
    <w:rsid w:val="00BF6D43"/>
    <w:rsid w:val="00C02721"/>
    <w:rsid w:val="00C02A34"/>
    <w:rsid w:val="00C04395"/>
    <w:rsid w:val="00C0482B"/>
    <w:rsid w:val="00C04B2B"/>
    <w:rsid w:val="00C04E33"/>
    <w:rsid w:val="00C05E33"/>
    <w:rsid w:val="00C067F1"/>
    <w:rsid w:val="00C072F5"/>
    <w:rsid w:val="00C0735C"/>
    <w:rsid w:val="00C07867"/>
    <w:rsid w:val="00C07F12"/>
    <w:rsid w:val="00C1011D"/>
    <w:rsid w:val="00C12B5C"/>
    <w:rsid w:val="00C138EB"/>
    <w:rsid w:val="00C14078"/>
    <w:rsid w:val="00C1424B"/>
    <w:rsid w:val="00C153E5"/>
    <w:rsid w:val="00C15486"/>
    <w:rsid w:val="00C16E99"/>
    <w:rsid w:val="00C16ECC"/>
    <w:rsid w:val="00C1730F"/>
    <w:rsid w:val="00C17794"/>
    <w:rsid w:val="00C1787E"/>
    <w:rsid w:val="00C17C82"/>
    <w:rsid w:val="00C20137"/>
    <w:rsid w:val="00C215AF"/>
    <w:rsid w:val="00C22F17"/>
    <w:rsid w:val="00C2411B"/>
    <w:rsid w:val="00C243FA"/>
    <w:rsid w:val="00C2633D"/>
    <w:rsid w:val="00C270A5"/>
    <w:rsid w:val="00C304E5"/>
    <w:rsid w:val="00C31920"/>
    <w:rsid w:val="00C336C7"/>
    <w:rsid w:val="00C35598"/>
    <w:rsid w:val="00C36DAE"/>
    <w:rsid w:val="00C37618"/>
    <w:rsid w:val="00C37FC8"/>
    <w:rsid w:val="00C4174B"/>
    <w:rsid w:val="00C42133"/>
    <w:rsid w:val="00C42FCC"/>
    <w:rsid w:val="00C43B0A"/>
    <w:rsid w:val="00C440A0"/>
    <w:rsid w:val="00C44141"/>
    <w:rsid w:val="00C44191"/>
    <w:rsid w:val="00C44B98"/>
    <w:rsid w:val="00C4502C"/>
    <w:rsid w:val="00C45C28"/>
    <w:rsid w:val="00C47516"/>
    <w:rsid w:val="00C47ABC"/>
    <w:rsid w:val="00C51737"/>
    <w:rsid w:val="00C517AE"/>
    <w:rsid w:val="00C53CAA"/>
    <w:rsid w:val="00C54210"/>
    <w:rsid w:val="00C54A24"/>
    <w:rsid w:val="00C5500A"/>
    <w:rsid w:val="00C56B8E"/>
    <w:rsid w:val="00C57855"/>
    <w:rsid w:val="00C62C87"/>
    <w:rsid w:val="00C63705"/>
    <w:rsid w:val="00C63E19"/>
    <w:rsid w:val="00C6478E"/>
    <w:rsid w:val="00C647F1"/>
    <w:rsid w:val="00C648B4"/>
    <w:rsid w:val="00C64D9D"/>
    <w:rsid w:val="00C65A7A"/>
    <w:rsid w:val="00C70280"/>
    <w:rsid w:val="00C7246D"/>
    <w:rsid w:val="00C72992"/>
    <w:rsid w:val="00C72BCB"/>
    <w:rsid w:val="00C73C23"/>
    <w:rsid w:val="00C73E4D"/>
    <w:rsid w:val="00C74922"/>
    <w:rsid w:val="00C75774"/>
    <w:rsid w:val="00C75F74"/>
    <w:rsid w:val="00C7699B"/>
    <w:rsid w:val="00C8130F"/>
    <w:rsid w:val="00C814F0"/>
    <w:rsid w:val="00C81EA0"/>
    <w:rsid w:val="00C8223A"/>
    <w:rsid w:val="00C822AD"/>
    <w:rsid w:val="00C830E3"/>
    <w:rsid w:val="00C84226"/>
    <w:rsid w:val="00C845CB"/>
    <w:rsid w:val="00C8513C"/>
    <w:rsid w:val="00C859E3"/>
    <w:rsid w:val="00C873E8"/>
    <w:rsid w:val="00C904A5"/>
    <w:rsid w:val="00C91E88"/>
    <w:rsid w:val="00C92A5C"/>
    <w:rsid w:val="00C92AB6"/>
    <w:rsid w:val="00C92E49"/>
    <w:rsid w:val="00C94F2A"/>
    <w:rsid w:val="00C95643"/>
    <w:rsid w:val="00C976A6"/>
    <w:rsid w:val="00C97742"/>
    <w:rsid w:val="00C97981"/>
    <w:rsid w:val="00CA18E4"/>
    <w:rsid w:val="00CA1C8D"/>
    <w:rsid w:val="00CA225F"/>
    <w:rsid w:val="00CA38BC"/>
    <w:rsid w:val="00CA5A69"/>
    <w:rsid w:val="00CA5B99"/>
    <w:rsid w:val="00CA5E21"/>
    <w:rsid w:val="00CA5E43"/>
    <w:rsid w:val="00CA6C52"/>
    <w:rsid w:val="00CA7BCE"/>
    <w:rsid w:val="00CB0507"/>
    <w:rsid w:val="00CB0629"/>
    <w:rsid w:val="00CB0B2E"/>
    <w:rsid w:val="00CB1322"/>
    <w:rsid w:val="00CB1409"/>
    <w:rsid w:val="00CB1D36"/>
    <w:rsid w:val="00CB22B1"/>
    <w:rsid w:val="00CB2690"/>
    <w:rsid w:val="00CB39BC"/>
    <w:rsid w:val="00CB5A68"/>
    <w:rsid w:val="00CB694D"/>
    <w:rsid w:val="00CB6BD7"/>
    <w:rsid w:val="00CB6DF1"/>
    <w:rsid w:val="00CC1020"/>
    <w:rsid w:val="00CC2C10"/>
    <w:rsid w:val="00CC3D56"/>
    <w:rsid w:val="00CC4FE7"/>
    <w:rsid w:val="00CC670C"/>
    <w:rsid w:val="00CC7004"/>
    <w:rsid w:val="00CC7ADE"/>
    <w:rsid w:val="00CD0907"/>
    <w:rsid w:val="00CD2000"/>
    <w:rsid w:val="00CD3E60"/>
    <w:rsid w:val="00CD493D"/>
    <w:rsid w:val="00CD4A1D"/>
    <w:rsid w:val="00CD54CE"/>
    <w:rsid w:val="00CD5B1D"/>
    <w:rsid w:val="00CD6A69"/>
    <w:rsid w:val="00CD6BBF"/>
    <w:rsid w:val="00CD72E2"/>
    <w:rsid w:val="00CE21F2"/>
    <w:rsid w:val="00CE2323"/>
    <w:rsid w:val="00CE2F21"/>
    <w:rsid w:val="00CE4686"/>
    <w:rsid w:val="00CE46DC"/>
    <w:rsid w:val="00CE5975"/>
    <w:rsid w:val="00CE59AA"/>
    <w:rsid w:val="00CE60BC"/>
    <w:rsid w:val="00CE7147"/>
    <w:rsid w:val="00CE7928"/>
    <w:rsid w:val="00CF04A5"/>
    <w:rsid w:val="00CF1272"/>
    <w:rsid w:val="00CF190A"/>
    <w:rsid w:val="00CF3710"/>
    <w:rsid w:val="00CF4348"/>
    <w:rsid w:val="00CF56F6"/>
    <w:rsid w:val="00CF61CF"/>
    <w:rsid w:val="00CF7502"/>
    <w:rsid w:val="00CF7F5F"/>
    <w:rsid w:val="00D0089A"/>
    <w:rsid w:val="00D02455"/>
    <w:rsid w:val="00D041D9"/>
    <w:rsid w:val="00D0481C"/>
    <w:rsid w:val="00D04859"/>
    <w:rsid w:val="00D04D6E"/>
    <w:rsid w:val="00D04E11"/>
    <w:rsid w:val="00D1007D"/>
    <w:rsid w:val="00D114DE"/>
    <w:rsid w:val="00D11B01"/>
    <w:rsid w:val="00D1594D"/>
    <w:rsid w:val="00D20706"/>
    <w:rsid w:val="00D2382E"/>
    <w:rsid w:val="00D2424A"/>
    <w:rsid w:val="00D25723"/>
    <w:rsid w:val="00D301A2"/>
    <w:rsid w:val="00D3035F"/>
    <w:rsid w:val="00D318F2"/>
    <w:rsid w:val="00D31F82"/>
    <w:rsid w:val="00D320EE"/>
    <w:rsid w:val="00D33C10"/>
    <w:rsid w:val="00D34BEE"/>
    <w:rsid w:val="00D35B33"/>
    <w:rsid w:val="00D35DA9"/>
    <w:rsid w:val="00D35F84"/>
    <w:rsid w:val="00D362D7"/>
    <w:rsid w:val="00D36BBD"/>
    <w:rsid w:val="00D37014"/>
    <w:rsid w:val="00D372C8"/>
    <w:rsid w:val="00D37471"/>
    <w:rsid w:val="00D377AC"/>
    <w:rsid w:val="00D4028A"/>
    <w:rsid w:val="00D41033"/>
    <w:rsid w:val="00D421DF"/>
    <w:rsid w:val="00D42658"/>
    <w:rsid w:val="00D43625"/>
    <w:rsid w:val="00D45645"/>
    <w:rsid w:val="00D45D81"/>
    <w:rsid w:val="00D46677"/>
    <w:rsid w:val="00D4676A"/>
    <w:rsid w:val="00D4692D"/>
    <w:rsid w:val="00D46C3E"/>
    <w:rsid w:val="00D50CE9"/>
    <w:rsid w:val="00D520E7"/>
    <w:rsid w:val="00D53EFB"/>
    <w:rsid w:val="00D53FF7"/>
    <w:rsid w:val="00D546B8"/>
    <w:rsid w:val="00D55B83"/>
    <w:rsid w:val="00D563EA"/>
    <w:rsid w:val="00D57496"/>
    <w:rsid w:val="00D57E25"/>
    <w:rsid w:val="00D60160"/>
    <w:rsid w:val="00D60172"/>
    <w:rsid w:val="00D60A70"/>
    <w:rsid w:val="00D636F6"/>
    <w:rsid w:val="00D64369"/>
    <w:rsid w:val="00D65E68"/>
    <w:rsid w:val="00D664DD"/>
    <w:rsid w:val="00D67FD7"/>
    <w:rsid w:val="00D70279"/>
    <w:rsid w:val="00D71C48"/>
    <w:rsid w:val="00D72306"/>
    <w:rsid w:val="00D7320A"/>
    <w:rsid w:val="00D739C8"/>
    <w:rsid w:val="00D73D32"/>
    <w:rsid w:val="00D74B46"/>
    <w:rsid w:val="00D754C3"/>
    <w:rsid w:val="00D75653"/>
    <w:rsid w:val="00D7568E"/>
    <w:rsid w:val="00D76636"/>
    <w:rsid w:val="00D77C35"/>
    <w:rsid w:val="00D810DD"/>
    <w:rsid w:val="00D83A42"/>
    <w:rsid w:val="00D85153"/>
    <w:rsid w:val="00D86B44"/>
    <w:rsid w:val="00D86E9C"/>
    <w:rsid w:val="00D87B6B"/>
    <w:rsid w:val="00D90379"/>
    <w:rsid w:val="00D90C21"/>
    <w:rsid w:val="00D910C4"/>
    <w:rsid w:val="00D910FA"/>
    <w:rsid w:val="00D91315"/>
    <w:rsid w:val="00D918C3"/>
    <w:rsid w:val="00D9219F"/>
    <w:rsid w:val="00D92ABC"/>
    <w:rsid w:val="00D934EE"/>
    <w:rsid w:val="00D93F51"/>
    <w:rsid w:val="00D9489B"/>
    <w:rsid w:val="00D957DE"/>
    <w:rsid w:val="00D95E0A"/>
    <w:rsid w:val="00D976A7"/>
    <w:rsid w:val="00DA028E"/>
    <w:rsid w:val="00DA0CCB"/>
    <w:rsid w:val="00DA1172"/>
    <w:rsid w:val="00DA143B"/>
    <w:rsid w:val="00DA174B"/>
    <w:rsid w:val="00DA33DB"/>
    <w:rsid w:val="00DA47AB"/>
    <w:rsid w:val="00DA496E"/>
    <w:rsid w:val="00DA4DF3"/>
    <w:rsid w:val="00DA569F"/>
    <w:rsid w:val="00DA69DB"/>
    <w:rsid w:val="00DB37C5"/>
    <w:rsid w:val="00DB392D"/>
    <w:rsid w:val="00DB475F"/>
    <w:rsid w:val="00DB4948"/>
    <w:rsid w:val="00DB631B"/>
    <w:rsid w:val="00DB63F1"/>
    <w:rsid w:val="00DC027C"/>
    <w:rsid w:val="00DC26E1"/>
    <w:rsid w:val="00DC3C8E"/>
    <w:rsid w:val="00DC3F06"/>
    <w:rsid w:val="00DC53BC"/>
    <w:rsid w:val="00DC5A3F"/>
    <w:rsid w:val="00DC6DB3"/>
    <w:rsid w:val="00DD0E90"/>
    <w:rsid w:val="00DD1387"/>
    <w:rsid w:val="00DD30BE"/>
    <w:rsid w:val="00DD45C0"/>
    <w:rsid w:val="00DD5FFC"/>
    <w:rsid w:val="00DD6D12"/>
    <w:rsid w:val="00DD7B8A"/>
    <w:rsid w:val="00DE00F0"/>
    <w:rsid w:val="00DE15C3"/>
    <w:rsid w:val="00DE15DA"/>
    <w:rsid w:val="00DE2283"/>
    <w:rsid w:val="00DE2A7F"/>
    <w:rsid w:val="00DE3712"/>
    <w:rsid w:val="00DE4298"/>
    <w:rsid w:val="00DE42C0"/>
    <w:rsid w:val="00DE5FC9"/>
    <w:rsid w:val="00DE6097"/>
    <w:rsid w:val="00DE66C0"/>
    <w:rsid w:val="00DE77FB"/>
    <w:rsid w:val="00DF0E5D"/>
    <w:rsid w:val="00DF1036"/>
    <w:rsid w:val="00DF1437"/>
    <w:rsid w:val="00DF15E7"/>
    <w:rsid w:val="00DF1E43"/>
    <w:rsid w:val="00DF26DD"/>
    <w:rsid w:val="00DF3601"/>
    <w:rsid w:val="00DF386F"/>
    <w:rsid w:val="00DF3D2C"/>
    <w:rsid w:val="00DF6A3E"/>
    <w:rsid w:val="00E0162A"/>
    <w:rsid w:val="00E01DB3"/>
    <w:rsid w:val="00E02E9E"/>
    <w:rsid w:val="00E03B36"/>
    <w:rsid w:val="00E0629C"/>
    <w:rsid w:val="00E07430"/>
    <w:rsid w:val="00E07CFC"/>
    <w:rsid w:val="00E112F7"/>
    <w:rsid w:val="00E11C0F"/>
    <w:rsid w:val="00E11DE7"/>
    <w:rsid w:val="00E128FA"/>
    <w:rsid w:val="00E12FC2"/>
    <w:rsid w:val="00E13475"/>
    <w:rsid w:val="00E14255"/>
    <w:rsid w:val="00E14897"/>
    <w:rsid w:val="00E14D74"/>
    <w:rsid w:val="00E14F15"/>
    <w:rsid w:val="00E16CAC"/>
    <w:rsid w:val="00E16D45"/>
    <w:rsid w:val="00E17FD0"/>
    <w:rsid w:val="00E20808"/>
    <w:rsid w:val="00E20E8C"/>
    <w:rsid w:val="00E21117"/>
    <w:rsid w:val="00E2130A"/>
    <w:rsid w:val="00E21781"/>
    <w:rsid w:val="00E21A3A"/>
    <w:rsid w:val="00E21D48"/>
    <w:rsid w:val="00E2281E"/>
    <w:rsid w:val="00E2400A"/>
    <w:rsid w:val="00E24026"/>
    <w:rsid w:val="00E26FE9"/>
    <w:rsid w:val="00E2773D"/>
    <w:rsid w:val="00E27ED7"/>
    <w:rsid w:val="00E307BC"/>
    <w:rsid w:val="00E308CD"/>
    <w:rsid w:val="00E3280C"/>
    <w:rsid w:val="00E32B47"/>
    <w:rsid w:val="00E33F3B"/>
    <w:rsid w:val="00E3414D"/>
    <w:rsid w:val="00E34501"/>
    <w:rsid w:val="00E34CE6"/>
    <w:rsid w:val="00E36564"/>
    <w:rsid w:val="00E36C09"/>
    <w:rsid w:val="00E37503"/>
    <w:rsid w:val="00E379A8"/>
    <w:rsid w:val="00E4104D"/>
    <w:rsid w:val="00E413D7"/>
    <w:rsid w:val="00E42375"/>
    <w:rsid w:val="00E42C99"/>
    <w:rsid w:val="00E42EA7"/>
    <w:rsid w:val="00E435FD"/>
    <w:rsid w:val="00E44C93"/>
    <w:rsid w:val="00E4599A"/>
    <w:rsid w:val="00E45C72"/>
    <w:rsid w:val="00E475ED"/>
    <w:rsid w:val="00E50462"/>
    <w:rsid w:val="00E52179"/>
    <w:rsid w:val="00E52289"/>
    <w:rsid w:val="00E52BC1"/>
    <w:rsid w:val="00E53571"/>
    <w:rsid w:val="00E543C0"/>
    <w:rsid w:val="00E547A6"/>
    <w:rsid w:val="00E563EA"/>
    <w:rsid w:val="00E57B7D"/>
    <w:rsid w:val="00E602A1"/>
    <w:rsid w:val="00E61BF9"/>
    <w:rsid w:val="00E62D08"/>
    <w:rsid w:val="00E6598F"/>
    <w:rsid w:val="00E66F1F"/>
    <w:rsid w:val="00E675E7"/>
    <w:rsid w:val="00E70186"/>
    <w:rsid w:val="00E72848"/>
    <w:rsid w:val="00E731FB"/>
    <w:rsid w:val="00E7365C"/>
    <w:rsid w:val="00E744AE"/>
    <w:rsid w:val="00E74C24"/>
    <w:rsid w:val="00E74C7E"/>
    <w:rsid w:val="00E74D47"/>
    <w:rsid w:val="00E75D4A"/>
    <w:rsid w:val="00E764C4"/>
    <w:rsid w:val="00E77936"/>
    <w:rsid w:val="00E801E8"/>
    <w:rsid w:val="00E80566"/>
    <w:rsid w:val="00E80FC8"/>
    <w:rsid w:val="00E8174E"/>
    <w:rsid w:val="00E81A02"/>
    <w:rsid w:val="00E81ABB"/>
    <w:rsid w:val="00E81BF0"/>
    <w:rsid w:val="00E8430B"/>
    <w:rsid w:val="00E84A17"/>
    <w:rsid w:val="00E84A27"/>
    <w:rsid w:val="00E87034"/>
    <w:rsid w:val="00E9038A"/>
    <w:rsid w:val="00E93004"/>
    <w:rsid w:val="00E93252"/>
    <w:rsid w:val="00E9337A"/>
    <w:rsid w:val="00E93910"/>
    <w:rsid w:val="00E943E4"/>
    <w:rsid w:val="00E948F0"/>
    <w:rsid w:val="00E9506F"/>
    <w:rsid w:val="00E95A97"/>
    <w:rsid w:val="00E9602A"/>
    <w:rsid w:val="00E97C2A"/>
    <w:rsid w:val="00EA05ED"/>
    <w:rsid w:val="00EA1D69"/>
    <w:rsid w:val="00EA2EDE"/>
    <w:rsid w:val="00EA3957"/>
    <w:rsid w:val="00EA3A68"/>
    <w:rsid w:val="00EA3B73"/>
    <w:rsid w:val="00EA4460"/>
    <w:rsid w:val="00EA45F3"/>
    <w:rsid w:val="00EA5172"/>
    <w:rsid w:val="00EA5892"/>
    <w:rsid w:val="00EA5AE5"/>
    <w:rsid w:val="00EA687C"/>
    <w:rsid w:val="00EA6A69"/>
    <w:rsid w:val="00EA70B9"/>
    <w:rsid w:val="00EA7569"/>
    <w:rsid w:val="00EB0981"/>
    <w:rsid w:val="00EB0C60"/>
    <w:rsid w:val="00EB2084"/>
    <w:rsid w:val="00EB3794"/>
    <w:rsid w:val="00EB56C1"/>
    <w:rsid w:val="00EB7267"/>
    <w:rsid w:val="00EB72F9"/>
    <w:rsid w:val="00EB7BD0"/>
    <w:rsid w:val="00EC1F6B"/>
    <w:rsid w:val="00EC2CFD"/>
    <w:rsid w:val="00EC3620"/>
    <w:rsid w:val="00EC4F4F"/>
    <w:rsid w:val="00EC4FBE"/>
    <w:rsid w:val="00EC53FB"/>
    <w:rsid w:val="00EC545E"/>
    <w:rsid w:val="00EC5C39"/>
    <w:rsid w:val="00EC6ED1"/>
    <w:rsid w:val="00EC762D"/>
    <w:rsid w:val="00EC782E"/>
    <w:rsid w:val="00EC7C3A"/>
    <w:rsid w:val="00ED0DE6"/>
    <w:rsid w:val="00ED197D"/>
    <w:rsid w:val="00ED1A66"/>
    <w:rsid w:val="00ED218A"/>
    <w:rsid w:val="00ED21D1"/>
    <w:rsid w:val="00ED3972"/>
    <w:rsid w:val="00ED4154"/>
    <w:rsid w:val="00ED47B2"/>
    <w:rsid w:val="00ED5123"/>
    <w:rsid w:val="00ED5605"/>
    <w:rsid w:val="00ED61D8"/>
    <w:rsid w:val="00ED675E"/>
    <w:rsid w:val="00ED6EF5"/>
    <w:rsid w:val="00ED7B65"/>
    <w:rsid w:val="00EE08D2"/>
    <w:rsid w:val="00EE2079"/>
    <w:rsid w:val="00EE2D93"/>
    <w:rsid w:val="00EE3DD2"/>
    <w:rsid w:val="00EE4B5B"/>
    <w:rsid w:val="00EE4FF8"/>
    <w:rsid w:val="00EE5686"/>
    <w:rsid w:val="00EE5C65"/>
    <w:rsid w:val="00EE65D8"/>
    <w:rsid w:val="00EE66D0"/>
    <w:rsid w:val="00EE787C"/>
    <w:rsid w:val="00EF08DA"/>
    <w:rsid w:val="00EF1761"/>
    <w:rsid w:val="00EF2E5C"/>
    <w:rsid w:val="00EF463B"/>
    <w:rsid w:val="00EF6D39"/>
    <w:rsid w:val="00EF74F6"/>
    <w:rsid w:val="00F02772"/>
    <w:rsid w:val="00F02932"/>
    <w:rsid w:val="00F03570"/>
    <w:rsid w:val="00F04CB9"/>
    <w:rsid w:val="00F050B7"/>
    <w:rsid w:val="00F062B4"/>
    <w:rsid w:val="00F0666A"/>
    <w:rsid w:val="00F069E8"/>
    <w:rsid w:val="00F06C01"/>
    <w:rsid w:val="00F07270"/>
    <w:rsid w:val="00F07296"/>
    <w:rsid w:val="00F11463"/>
    <w:rsid w:val="00F11F5A"/>
    <w:rsid w:val="00F126B5"/>
    <w:rsid w:val="00F1287F"/>
    <w:rsid w:val="00F12D49"/>
    <w:rsid w:val="00F133D6"/>
    <w:rsid w:val="00F13ABD"/>
    <w:rsid w:val="00F13CDF"/>
    <w:rsid w:val="00F1410D"/>
    <w:rsid w:val="00F14613"/>
    <w:rsid w:val="00F15917"/>
    <w:rsid w:val="00F15C63"/>
    <w:rsid w:val="00F16070"/>
    <w:rsid w:val="00F20383"/>
    <w:rsid w:val="00F214F3"/>
    <w:rsid w:val="00F21E53"/>
    <w:rsid w:val="00F23898"/>
    <w:rsid w:val="00F25307"/>
    <w:rsid w:val="00F25AE7"/>
    <w:rsid w:val="00F25B77"/>
    <w:rsid w:val="00F25F9A"/>
    <w:rsid w:val="00F25FF4"/>
    <w:rsid w:val="00F26779"/>
    <w:rsid w:val="00F26E50"/>
    <w:rsid w:val="00F26FDB"/>
    <w:rsid w:val="00F308D2"/>
    <w:rsid w:val="00F312E9"/>
    <w:rsid w:val="00F31A62"/>
    <w:rsid w:val="00F34083"/>
    <w:rsid w:val="00F349C9"/>
    <w:rsid w:val="00F361C1"/>
    <w:rsid w:val="00F36706"/>
    <w:rsid w:val="00F367D5"/>
    <w:rsid w:val="00F37515"/>
    <w:rsid w:val="00F40571"/>
    <w:rsid w:val="00F41923"/>
    <w:rsid w:val="00F439C5"/>
    <w:rsid w:val="00F44014"/>
    <w:rsid w:val="00F47790"/>
    <w:rsid w:val="00F47895"/>
    <w:rsid w:val="00F47FF7"/>
    <w:rsid w:val="00F50264"/>
    <w:rsid w:val="00F51A34"/>
    <w:rsid w:val="00F5252D"/>
    <w:rsid w:val="00F5417C"/>
    <w:rsid w:val="00F54FAE"/>
    <w:rsid w:val="00F55BFB"/>
    <w:rsid w:val="00F55E39"/>
    <w:rsid w:val="00F5614C"/>
    <w:rsid w:val="00F56AC0"/>
    <w:rsid w:val="00F56ED1"/>
    <w:rsid w:val="00F572DD"/>
    <w:rsid w:val="00F606A9"/>
    <w:rsid w:val="00F60E9B"/>
    <w:rsid w:val="00F6296B"/>
    <w:rsid w:val="00F63DC6"/>
    <w:rsid w:val="00F6650E"/>
    <w:rsid w:val="00F701B8"/>
    <w:rsid w:val="00F724BE"/>
    <w:rsid w:val="00F74A8A"/>
    <w:rsid w:val="00F752B4"/>
    <w:rsid w:val="00F76072"/>
    <w:rsid w:val="00F76E8A"/>
    <w:rsid w:val="00F77A41"/>
    <w:rsid w:val="00F80FC7"/>
    <w:rsid w:val="00F8276A"/>
    <w:rsid w:val="00F859AD"/>
    <w:rsid w:val="00F87232"/>
    <w:rsid w:val="00F90530"/>
    <w:rsid w:val="00F9142C"/>
    <w:rsid w:val="00F9190F"/>
    <w:rsid w:val="00F93585"/>
    <w:rsid w:val="00F93709"/>
    <w:rsid w:val="00F968B1"/>
    <w:rsid w:val="00F973FE"/>
    <w:rsid w:val="00F97E8F"/>
    <w:rsid w:val="00FA003C"/>
    <w:rsid w:val="00FA0468"/>
    <w:rsid w:val="00FA4DA2"/>
    <w:rsid w:val="00FA4E03"/>
    <w:rsid w:val="00FA5B48"/>
    <w:rsid w:val="00FA6F87"/>
    <w:rsid w:val="00FA7896"/>
    <w:rsid w:val="00FB002F"/>
    <w:rsid w:val="00FB0624"/>
    <w:rsid w:val="00FB1A4D"/>
    <w:rsid w:val="00FB22BB"/>
    <w:rsid w:val="00FB3A93"/>
    <w:rsid w:val="00FB557C"/>
    <w:rsid w:val="00FB5FE9"/>
    <w:rsid w:val="00FB6411"/>
    <w:rsid w:val="00FB6C33"/>
    <w:rsid w:val="00FB6D11"/>
    <w:rsid w:val="00FC0956"/>
    <w:rsid w:val="00FC12CE"/>
    <w:rsid w:val="00FC1B8E"/>
    <w:rsid w:val="00FC31B8"/>
    <w:rsid w:val="00FC3CDB"/>
    <w:rsid w:val="00FC3D76"/>
    <w:rsid w:val="00FC47A6"/>
    <w:rsid w:val="00FC5994"/>
    <w:rsid w:val="00FC7D67"/>
    <w:rsid w:val="00FD116E"/>
    <w:rsid w:val="00FD203A"/>
    <w:rsid w:val="00FD2A45"/>
    <w:rsid w:val="00FD3B26"/>
    <w:rsid w:val="00FD3FA8"/>
    <w:rsid w:val="00FD4398"/>
    <w:rsid w:val="00FD5097"/>
    <w:rsid w:val="00FD6A21"/>
    <w:rsid w:val="00FE039B"/>
    <w:rsid w:val="00FE19B2"/>
    <w:rsid w:val="00FE22C0"/>
    <w:rsid w:val="00FE242F"/>
    <w:rsid w:val="00FE3286"/>
    <w:rsid w:val="00FE340D"/>
    <w:rsid w:val="00FE42F6"/>
    <w:rsid w:val="00FE4A21"/>
    <w:rsid w:val="00FE5CCF"/>
    <w:rsid w:val="00FE7022"/>
    <w:rsid w:val="00FF0251"/>
    <w:rsid w:val="00FF0BD6"/>
    <w:rsid w:val="00FF144A"/>
    <w:rsid w:val="00FF1F98"/>
    <w:rsid w:val="00FF2391"/>
    <w:rsid w:val="00FF26D0"/>
    <w:rsid w:val="00FF3068"/>
    <w:rsid w:val="00FF376D"/>
    <w:rsid w:val="00FF4AD6"/>
    <w:rsid w:val="00FF5FBF"/>
    <w:rsid w:val="00FF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DDF80C"/>
  <w15:docId w15:val="{C74F2CC9-297E-4CE7-A7E0-F2B3C1DE6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1AF7"/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07729"/>
    <w:pPr>
      <w:keepNext/>
      <w:keepLines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1.1,H2"/>
    <w:basedOn w:val="Normal"/>
    <w:next w:val="Normal"/>
    <w:link w:val="Heading2Char"/>
    <w:uiPriority w:val="9"/>
    <w:unhideWhenUsed/>
    <w:qFormat/>
    <w:rsid w:val="00407729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407729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7729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9F49F7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325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822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2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49F7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4077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aliases w:val="1.1 Char,H2 Char"/>
    <w:basedOn w:val="DefaultParagraphFont"/>
    <w:link w:val="Heading2"/>
    <w:uiPriority w:val="9"/>
    <w:rsid w:val="004077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407729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07729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character" w:customStyle="1" w:styleId="Heading5Char">
    <w:name w:val="Heading 5 Char"/>
    <w:basedOn w:val="DefaultParagraphFont"/>
    <w:link w:val="Heading5"/>
    <w:rsid w:val="009F49F7"/>
    <w:rPr>
      <w:rFonts w:asciiTheme="majorHAnsi" w:eastAsiaTheme="majorEastAsia" w:hAnsiTheme="majorHAnsi" w:cstheme="majorBidi"/>
      <w:color w:val="365F91" w:themeColor="accent1" w:themeShade="BF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173253"/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C8223A"/>
    <w:rPr>
      <w:rFonts w:asciiTheme="majorHAnsi" w:eastAsiaTheme="majorEastAsia" w:hAnsiTheme="majorHAnsi" w:cstheme="majorBidi"/>
      <w:i/>
      <w:iCs/>
      <w:color w:val="243F60" w:themeColor="accent1" w:themeShade="7F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2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49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4077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07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0765"/>
  </w:style>
  <w:style w:type="paragraph" w:styleId="Footer">
    <w:name w:val="footer"/>
    <w:basedOn w:val="Normal"/>
    <w:link w:val="FooterChar"/>
    <w:uiPriority w:val="99"/>
    <w:unhideWhenUsed/>
    <w:rsid w:val="00CA5E21"/>
    <w:pPr>
      <w:tabs>
        <w:tab w:val="center" w:pos="4680"/>
        <w:tab w:val="right" w:pos="9360"/>
      </w:tabs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CA5E21"/>
    <w:rPr>
      <w:rFonts w:eastAsia="Times New Roman" w:cs="Times New Roman"/>
      <w:sz w:val="2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07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76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9D2CE6"/>
    <w:rPr>
      <w:color w:val="0000FF"/>
      <w:u w:val="single"/>
    </w:rPr>
  </w:style>
  <w:style w:type="paragraph" w:styleId="ListBullet">
    <w:name w:val="List Bullet"/>
    <w:basedOn w:val="Normal"/>
    <w:link w:val="ListBulletChar"/>
    <w:rsid w:val="009D2CE6"/>
    <w:pPr>
      <w:numPr>
        <w:numId w:val="1"/>
      </w:numPr>
      <w:spacing w:before="120"/>
      <w:ind w:left="648"/>
    </w:pPr>
    <w:rPr>
      <w:rFonts w:ascii="Verdana" w:hAnsi="Verdana"/>
      <w:sz w:val="20"/>
    </w:rPr>
  </w:style>
  <w:style w:type="character" w:customStyle="1" w:styleId="ListBulletChar">
    <w:name w:val="List Bullet Char"/>
    <w:basedOn w:val="DefaultParagraphFont"/>
    <w:link w:val="ListBullet"/>
    <w:rsid w:val="009D2CE6"/>
    <w:rPr>
      <w:rFonts w:ascii="Verdana" w:eastAsia="Times New Roman" w:hAnsi="Verdana" w:cs="Times New Roman"/>
      <w:sz w:val="20"/>
      <w:szCs w:val="24"/>
    </w:rPr>
  </w:style>
  <w:style w:type="character" w:styleId="Strong">
    <w:name w:val="Strong"/>
    <w:basedOn w:val="DefaultParagraphFont"/>
    <w:uiPriority w:val="22"/>
    <w:qFormat/>
    <w:rsid w:val="009D2CE6"/>
    <w:rPr>
      <w:b/>
      <w:bCs/>
    </w:rPr>
  </w:style>
  <w:style w:type="character" w:styleId="PageNumber">
    <w:name w:val="page number"/>
    <w:basedOn w:val="DefaultParagraphFont"/>
    <w:semiHidden/>
    <w:rsid w:val="0071278D"/>
  </w:style>
  <w:style w:type="paragraph" w:customStyle="1" w:styleId="TableHead">
    <w:name w:val="TableHead"/>
    <w:basedOn w:val="Normal"/>
    <w:rsid w:val="0071278D"/>
    <w:pPr>
      <w:suppressAutoHyphens/>
      <w:ind w:left="288" w:hanging="144"/>
      <w:jc w:val="center"/>
    </w:pPr>
    <w:rPr>
      <w:rFonts w:ascii="Times New Roman" w:hAnsi="Times New Roman"/>
      <w:b/>
      <w:bCs/>
      <w:sz w:val="24"/>
      <w:szCs w:val="20"/>
      <w:lang w:eastAsia="ar-SA"/>
    </w:rPr>
  </w:style>
  <w:style w:type="paragraph" w:customStyle="1" w:styleId="Bullets">
    <w:name w:val="Bullets"/>
    <w:basedOn w:val="Normal"/>
    <w:rsid w:val="0071278D"/>
    <w:pPr>
      <w:suppressAutoHyphens/>
    </w:pPr>
    <w:rPr>
      <w:rFonts w:ascii="Times New Roman" w:hAnsi="Times New Roman"/>
      <w:sz w:val="24"/>
      <w:lang w:eastAsia="ar-SA"/>
    </w:rPr>
  </w:style>
  <w:style w:type="paragraph" w:customStyle="1" w:styleId="CoverHead">
    <w:name w:val="CoverHead"/>
    <w:basedOn w:val="Normal"/>
    <w:rsid w:val="0071278D"/>
    <w:pPr>
      <w:suppressAutoHyphens/>
      <w:jc w:val="center"/>
    </w:pPr>
    <w:rPr>
      <w:rFonts w:ascii="Times New Roman" w:hAnsi="Times New Roman"/>
      <w:b/>
      <w:sz w:val="28"/>
      <w:lang w:eastAsia="ar-SA"/>
    </w:rPr>
  </w:style>
  <w:style w:type="paragraph" w:customStyle="1" w:styleId="DocumentTitle">
    <w:name w:val="Document Title"/>
    <w:basedOn w:val="Normal"/>
    <w:rsid w:val="0071278D"/>
    <w:pPr>
      <w:suppressAutoHyphens/>
      <w:jc w:val="center"/>
    </w:pPr>
    <w:rPr>
      <w:rFonts w:ascii="Times New Roman" w:hAnsi="Times New Roman"/>
      <w:b/>
      <w:bCs/>
      <w:sz w:val="48"/>
      <w:szCs w:val="20"/>
      <w:lang w:eastAsia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422A2"/>
    <w:pPr>
      <w:tabs>
        <w:tab w:val="left" w:pos="440"/>
        <w:tab w:val="right" w:leader="dot" w:pos="9350"/>
      </w:tabs>
      <w:spacing w:after="100"/>
    </w:pPr>
    <w:rPr>
      <w:rFonts w:ascii="Times New Roman" w:hAnsi="Times New Roman"/>
      <w:b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62D08"/>
    <w:pPr>
      <w:tabs>
        <w:tab w:val="left" w:pos="880"/>
        <w:tab w:val="right" w:leader="dot" w:pos="9350"/>
      </w:tabs>
      <w:spacing w:before="120" w:after="100"/>
      <w:ind w:left="220"/>
    </w:pPr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E2D93"/>
    <w:pPr>
      <w:spacing w:after="100"/>
      <w:ind w:left="440"/>
    </w:pPr>
    <w:rPr>
      <w:rFonts w:ascii="Times New Roman" w:hAnsi="Times New Roman"/>
      <w:sz w:val="24"/>
    </w:rPr>
  </w:style>
  <w:style w:type="paragraph" w:styleId="NoSpacing">
    <w:name w:val="No Spacing"/>
    <w:link w:val="NoSpacingChar"/>
    <w:uiPriority w:val="1"/>
    <w:qFormat/>
    <w:rsid w:val="00EE2D9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E2D93"/>
    <w:rPr>
      <w:rFonts w:ascii="Times New Roman" w:eastAsia="Times New Roman" w:hAnsi="Times New Roman" w:cs="Times New Roman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71A0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000E0A"/>
    <w:rPr>
      <w:i/>
      <w:iCs/>
    </w:rPr>
  </w:style>
  <w:style w:type="paragraph" w:styleId="BodyText">
    <w:name w:val="Body Text"/>
    <w:basedOn w:val="Normal"/>
    <w:link w:val="BodyTextChar"/>
    <w:unhideWhenUsed/>
    <w:rsid w:val="00365BEA"/>
    <w:rPr>
      <w:rFonts w:ascii="Calibri" w:hAnsi="Calibri"/>
    </w:rPr>
  </w:style>
  <w:style w:type="character" w:customStyle="1" w:styleId="BodyTextChar">
    <w:name w:val="Body Text Char"/>
    <w:basedOn w:val="DefaultParagraphFont"/>
    <w:link w:val="BodyText"/>
    <w:rsid w:val="00365BEA"/>
    <w:rPr>
      <w:rFonts w:ascii="Calibri" w:eastAsia="Times New Roman" w:hAnsi="Calibri" w:cs="Times New Roman"/>
      <w:szCs w:val="24"/>
    </w:rPr>
  </w:style>
  <w:style w:type="paragraph" w:customStyle="1" w:styleId="ProcessTableNumber2">
    <w:name w:val="ProcessTableNumber2"/>
    <w:basedOn w:val="Normal"/>
    <w:rsid w:val="00365BEA"/>
    <w:pPr>
      <w:tabs>
        <w:tab w:val="left" w:pos="360"/>
        <w:tab w:val="num" w:pos="720"/>
      </w:tabs>
      <w:suppressAutoHyphens/>
      <w:ind w:left="720" w:hanging="360"/>
    </w:pPr>
    <w:rPr>
      <w:rFonts w:ascii="Times New Roman" w:hAnsi="Times New Roman"/>
      <w:sz w:val="24"/>
      <w:lang w:eastAsia="ar-SA"/>
    </w:rPr>
  </w:style>
  <w:style w:type="paragraph" w:customStyle="1" w:styleId="NormalBold">
    <w:name w:val="NormalBold"/>
    <w:basedOn w:val="Normal"/>
    <w:link w:val="NormalBoldChar"/>
    <w:uiPriority w:val="99"/>
    <w:rsid w:val="00DC3C8E"/>
    <w:pPr>
      <w:suppressAutoHyphens/>
    </w:pPr>
    <w:rPr>
      <w:rFonts w:ascii="Times New Roman" w:hAnsi="Times New Roman"/>
      <w:b/>
      <w:sz w:val="24"/>
      <w:lang w:eastAsia="ar-SA"/>
    </w:rPr>
  </w:style>
  <w:style w:type="character" w:customStyle="1" w:styleId="NormalBoldChar">
    <w:name w:val="NormalBold Char"/>
    <w:basedOn w:val="DefaultParagraphFont"/>
    <w:link w:val="NormalBold"/>
    <w:uiPriority w:val="99"/>
    <w:locked/>
    <w:rsid w:val="0004066E"/>
    <w:rPr>
      <w:rFonts w:ascii="Times New Roman" w:eastAsia="Times New Roman" w:hAnsi="Times New Roman" w:cs="Times New Roman"/>
      <w:b/>
      <w:sz w:val="24"/>
      <w:szCs w:val="24"/>
      <w:lang w:eastAsia="ar-SA"/>
    </w:rPr>
  </w:style>
  <w:style w:type="paragraph" w:styleId="ListNumber">
    <w:name w:val="List Number"/>
    <w:basedOn w:val="Normal"/>
    <w:uiPriority w:val="99"/>
    <w:semiHidden/>
    <w:unhideWhenUsed/>
    <w:rsid w:val="00DC3C8E"/>
    <w:pPr>
      <w:tabs>
        <w:tab w:val="num" w:pos="1080"/>
      </w:tabs>
      <w:ind w:left="1080" w:hanging="360"/>
      <w:contextualSpacing/>
    </w:pPr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rsid w:val="00DC3C8E"/>
    <w:pPr>
      <w:spacing w:before="280" w:after="280"/>
    </w:pPr>
    <w:rPr>
      <w:rFonts w:ascii="Times New Roman" w:hAnsi="Times New Roman"/>
      <w:sz w:val="24"/>
      <w:lang w:eastAsia="ar-SA"/>
    </w:rPr>
  </w:style>
  <w:style w:type="paragraph" w:customStyle="1" w:styleId="Numbers">
    <w:name w:val="Numbers"/>
    <w:basedOn w:val="Normal"/>
    <w:rsid w:val="00DC3C8E"/>
    <w:pPr>
      <w:widowControl w:val="0"/>
      <w:tabs>
        <w:tab w:val="num" w:pos="360"/>
      </w:tabs>
      <w:suppressAutoHyphens/>
      <w:ind w:left="-1037"/>
    </w:pPr>
    <w:rPr>
      <w:rFonts w:ascii="Times New Roman" w:hAnsi="Times New Roman"/>
      <w:sz w:val="24"/>
      <w:lang w:eastAsia="ar-SA"/>
    </w:rPr>
  </w:style>
  <w:style w:type="table" w:styleId="TableGrid">
    <w:name w:val="Table Grid"/>
    <w:basedOn w:val="TableNormal"/>
    <w:uiPriority w:val="99"/>
    <w:rsid w:val="00DC3C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Subtitle"/>
    <w:link w:val="TitleChar"/>
    <w:uiPriority w:val="99"/>
    <w:qFormat/>
    <w:rsid w:val="000D0871"/>
    <w:pPr>
      <w:widowControl w:val="0"/>
      <w:autoSpaceDN w:val="0"/>
      <w:adjustRightInd w:val="0"/>
      <w:jc w:val="center"/>
    </w:pPr>
    <w:rPr>
      <w:rFonts w:ascii="Bookman Old Style" w:eastAsiaTheme="minorEastAsia" w:hAnsi="Bookman Old Style" w:cs="Bookman Old Style"/>
      <w:b/>
      <w:bCs/>
      <w:sz w:val="24"/>
      <w:u w:val="single"/>
    </w:rPr>
  </w:style>
  <w:style w:type="paragraph" w:styleId="Subtitle">
    <w:name w:val="Subtitle"/>
    <w:basedOn w:val="Normal"/>
    <w:next w:val="Normal"/>
    <w:link w:val="SubtitleChar"/>
    <w:uiPriority w:val="99"/>
    <w:qFormat/>
    <w:rsid w:val="000D0871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D0871"/>
    <w:rPr>
      <w:rFonts w:eastAsiaTheme="minorEastAsia"/>
      <w:color w:val="5A5A5A" w:themeColor="text1" w:themeTint="A5"/>
      <w:spacing w:val="15"/>
    </w:rPr>
  </w:style>
  <w:style w:type="character" w:customStyle="1" w:styleId="TitleChar">
    <w:name w:val="Title Char"/>
    <w:basedOn w:val="DefaultParagraphFont"/>
    <w:link w:val="Title"/>
    <w:uiPriority w:val="10"/>
    <w:rsid w:val="000D0871"/>
    <w:rPr>
      <w:rFonts w:ascii="Bookman Old Style" w:eastAsiaTheme="minorEastAsia" w:hAnsi="Bookman Old Style" w:cs="Bookman Old Style"/>
      <w:b/>
      <w:bCs/>
      <w:sz w:val="24"/>
      <w:szCs w:val="24"/>
      <w:u w:val="single"/>
    </w:rPr>
  </w:style>
  <w:style w:type="paragraph" w:customStyle="1" w:styleId="SectionHead">
    <w:name w:val="SectionHead"/>
    <w:basedOn w:val="Normal"/>
    <w:link w:val="SectionHeadChar"/>
    <w:rsid w:val="00732E11"/>
    <w:pPr>
      <w:widowControl w:val="0"/>
      <w:autoSpaceDN w:val="0"/>
      <w:adjustRightInd w:val="0"/>
      <w:ind w:left="345"/>
      <w:jc w:val="both"/>
    </w:pPr>
    <w:rPr>
      <w:rFonts w:ascii="Times New Roman" w:eastAsiaTheme="minorEastAsia" w:hAnsi="Times New Roman"/>
      <w:i/>
      <w:iCs/>
      <w:sz w:val="24"/>
    </w:rPr>
  </w:style>
  <w:style w:type="character" w:customStyle="1" w:styleId="SectionHeadChar">
    <w:name w:val="SectionHead Char"/>
    <w:basedOn w:val="DefaultParagraphFont"/>
    <w:link w:val="SectionHead"/>
    <w:uiPriority w:val="99"/>
    <w:locked/>
    <w:rsid w:val="0004066E"/>
    <w:rPr>
      <w:rFonts w:ascii="Times New Roman" w:eastAsiaTheme="minorEastAsia" w:hAnsi="Times New Roman" w:cs="Times New Roman"/>
      <w:i/>
      <w:iCs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22916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22916"/>
    <w:rPr>
      <w:rFonts w:eastAsia="Times New Roman" w:cs="Times New Roman"/>
      <w:szCs w:val="24"/>
    </w:rPr>
  </w:style>
  <w:style w:type="paragraph" w:styleId="List">
    <w:name w:val="List"/>
    <w:basedOn w:val="Normal"/>
    <w:uiPriority w:val="99"/>
    <w:semiHidden/>
    <w:unhideWhenUsed/>
    <w:rsid w:val="00822916"/>
    <w:pPr>
      <w:ind w:left="283" w:hanging="283"/>
      <w:contextualSpacing/>
    </w:pPr>
  </w:style>
  <w:style w:type="paragraph" w:customStyle="1" w:styleId="Heading21">
    <w:name w:val="Heading 2.1"/>
    <w:next w:val="BodyText2"/>
    <w:rsid w:val="00822916"/>
    <w:pPr>
      <w:tabs>
        <w:tab w:val="left" w:pos="1080"/>
      </w:tabs>
      <w:suppressAutoHyphens/>
      <w:spacing w:before="120" w:line="240" w:lineRule="auto"/>
      <w:ind w:left="-180"/>
    </w:pPr>
    <w:rPr>
      <w:rFonts w:ascii="Book Antiqua" w:eastAsia="Times New Roman" w:hAnsi="Book Antiqua" w:cs="Arial"/>
      <w:b/>
      <w:bCs/>
      <w:iCs/>
      <w:sz w:val="24"/>
      <w:szCs w:val="24"/>
      <w:u w:val="single"/>
      <w:lang w:eastAsia="ar-SA"/>
    </w:rPr>
  </w:style>
  <w:style w:type="paragraph" w:customStyle="1" w:styleId="TableHead10ptLeft">
    <w:name w:val="TableHead10 ptLeft"/>
    <w:link w:val="TableHead10ptLeftChar"/>
    <w:rsid w:val="00822916"/>
    <w:pPr>
      <w:suppressAutoHyphens/>
      <w:spacing w:after="0" w:line="240" w:lineRule="auto"/>
    </w:pPr>
    <w:rPr>
      <w:rFonts w:ascii="Book Antiqua" w:eastAsia="Times New Roman" w:hAnsi="Book Antiqua" w:cs="Times New Roman"/>
      <w:b/>
      <w:bCs/>
      <w:sz w:val="20"/>
      <w:szCs w:val="20"/>
      <w:lang w:eastAsia="ar-SA"/>
    </w:rPr>
  </w:style>
  <w:style w:type="character" w:customStyle="1" w:styleId="TableHead10ptLeftChar">
    <w:name w:val="TableHead10 ptLeft Char"/>
    <w:link w:val="TableHead10ptLeft"/>
    <w:locked/>
    <w:rsid w:val="00822916"/>
    <w:rPr>
      <w:rFonts w:ascii="Book Antiqua" w:eastAsia="Times New Roman" w:hAnsi="Book Antiqua" w:cs="Times New Roman"/>
      <w:b/>
      <w:bCs/>
      <w:sz w:val="20"/>
      <w:szCs w:val="20"/>
      <w:lang w:eastAsia="ar-SA"/>
    </w:rPr>
  </w:style>
  <w:style w:type="paragraph" w:customStyle="1" w:styleId="Body">
    <w:name w:val="Body"/>
    <w:autoRedefine/>
    <w:rsid w:val="00822916"/>
    <w:pPr>
      <w:spacing w:line="240" w:lineRule="auto"/>
      <w:jc w:val="both"/>
    </w:pPr>
    <w:rPr>
      <w:rFonts w:ascii="Book Antiqua" w:eastAsia="Batang" w:hAnsi="Book Antiqua" w:cs="Times New Roman"/>
      <w:sz w:val="20"/>
      <w:szCs w:val="20"/>
    </w:rPr>
  </w:style>
  <w:style w:type="paragraph" w:customStyle="1" w:styleId="TableHead12pt">
    <w:name w:val="TableHead12 pt"/>
    <w:basedOn w:val="Normal"/>
    <w:rsid w:val="00822916"/>
    <w:rPr>
      <w:rFonts w:ascii="Book Antiqua" w:hAnsi="Book Antiqua"/>
      <w:b/>
      <w:bCs/>
      <w:sz w:val="24"/>
      <w:szCs w:val="20"/>
    </w:rPr>
  </w:style>
  <w:style w:type="paragraph" w:customStyle="1" w:styleId="TableHead12ptItalic">
    <w:name w:val="TableHead12ptItalic"/>
    <w:basedOn w:val="TableHead12pt"/>
    <w:rsid w:val="00822916"/>
    <w:rPr>
      <w:i/>
    </w:rPr>
  </w:style>
  <w:style w:type="paragraph" w:customStyle="1" w:styleId="Text1">
    <w:name w:val="Text1"/>
    <w:basedOn w:val="Normal"/>
    <w:uiPriority w:val="99"/>
    <w:rsid w:val="008F30F3"/>
    <w:pPr>
      <w:widowControl w:val="0"/>
      <w:ind w:left="720"/>
    </w:pPr>
    <w:rPr>
      <w:rFonts w:ascii="Arial" w:hAnsi="Arial" w:cs="Arial"/>
      <w:sz w:val="20"/>
      <w:szCs w:val="20"/>
    </w:rPr>
  </w:style>
  <w:style w:type="table" w:customStyle="1" w:styleId="FormTable">
    <w:name w:val="Form Table"/>
    <w:uiPriority w:val="99"/>
    <w:rsid w:val="0004066E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paragraph" w:customStyle="1" w:styleId="TableContents">
    <w:name w:val="Table Contents"/>
    <w:basedOn w:val="BodyText"/>
    <w:rsid w:val="007B079E"/>
    <w:pPr>
      <w:keepNext/>
      <w:suppressLineNumbers/>
      <w:tabs>
        <w:tab w:val="right" w:pos="9923"/>
      </w:tabs>
      <w:suppressAutoHyphens/>
      <w:spacing w:before="280" w:after="280"/>
      <w:jc w:val="both"/>
    </w:pPr>
    <w:rPr>
      <w:rFonts w:ascii="Times New Roman" w:hAnsi="Times New Roman"/>
      <w:sz w:val="24"/>
      <w:lang w:eastAsia="ar-SA"/>
    </w:rPr>
  </w:style>
  <w:style w:type="character" w:styleId="CommentReference">
    <w:name w:val="annotation reference"/>
    <w:rsid w:val="007B079E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8677AB"/>
    <w:rPr>
      <w:rFonts w:ascii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677AB"/>
    <w:rPr>
      <w:rFonts w:ascii="Times New Roman" w:eastAsia="Times New Roman" w:hAnsi="Times New Roman" w:cs="Times New Roman"/>
      <w:sz w:val="20"/>
      <w:szCs w:val="20"/>
    </w:rPr>
  </w:style>
  <w:style w:type="paragraph" w:customStyle="1" w:styleId="PARA1">
    <w:name w:val="PARA1"/>
    <w:basedOn w:val="Normal"/>
    <w:uiPriority w:val="99"/>
    <w:rsid w:val="008677AB"/>
    <w:pPr>
      <w:widowControl w:val="0"/>
      <w:tabs>
        <w:tab w:val="left" w:pos="720"/>
      </w:tabs>
      <w:suppressAutoHyphens/>
      <w:ind w:left="720" w:firstLine="1"/>
      <w:jc w:val="both"/>
    </w:pPr>
    <w:rPr>
      <w:rFonts w:ascii="Times New Roman" w:hAnsi="Times New Roman"/>
      <w:sz w:val="24"/>
      <w:lang w:val="en-GB"/>
    </w:rPr>
  </w:style>
  <w:style w:type="paragraph" w:customStyle="1" w:styleId="haed1">
    <w:name w:val="haed 1"/>
    <w:basedOn w:val="Normal"/>
    <w:uiPriority w:val="99"/>
    <w:rsid w:val="008677AB"/>
    <w:pPr>
      <w:jc w:val="center"/>
    </w:pPr>
    <w:rPr>
      <w:rFonts w:ascii="Times New Roman" w:hAnsi="Times New Roman"/>
      <w:sz w:val="24"/>
      <w:szCs w:val="20"/>
      <w:lang w:eastAsia="ar-SA"/>
    </w:rPr>
  </w:style>
  <w:style w:type="paragraph" w:customStyle="1" w:styleId="Heading">
    <w:name w:val="Heading"/>
    <w:basedOn w:val="Normal"/>
    <w:next w:val="Normal"/>
    <w:rsid w:val="00ED61D8"/>
    <w:pPr>
      <w:keepNext/>
      <w:suppressAutoHyphens/>
      <w:ind w:left="360"/>
    </w:pPr>
    <w:rPr>
      <w:rFonts w:ascii="Times New Roman" w:eastAsia="HG Mincho Light J" w:hAnsi="Times New Roman" w:cs="Arial Unicode MS"/>
      <w:b/>
      <w:sz w:val="24"/>
      <w:szCs w:val="28"/>
      <w:lang w:eastAsia="ar-SA"/>
    </w:rPr>
  </w:style>
  <w:style w:type="paragraph" w:customStyle="1" w:styleId="Heading10">
    <w:name w:val="Heading1"/>
    <w:basedOn w:val="Heading1"/>
    <w:next w:val="BodyText1"/>
    <w:rsid w:val="00E52289"/>
    <w:pPr>
      <w:keepLines w:val="0"/>
      <w:pageBreakBefore/>
      <w:tabs>
        <w:tab w:val="num" w:pos="432"/>
      </w:tabs>
      <w:spacing w:before="240" w:after="60" w:line="360" w:lineRule="auto"/>
      <w:jc w:val="both"/>
    </w:pPr>
    <w:rPr>
      <w:rFonts w:ascii="Arial" w:eastAsia="Times New Roman" w:hAnsi="Arial" w:cs="Arial"/>
      <w:color w:val="auto"/>
      <w:kern w:val="32"/>
      <w:sz w:val="32"/>
      <w:szCs w:val="32"/>
    </w:rPr>
  </w:style>
  <w:style w:type="paragraph" w:customStyle="1" w:styleId="BodyText1">
    <w:name w:val="Body Text1"/>
    <w:basedOn w:val="Normal"/>
    <w:rsid w:val="00E52289"/>
    <w:pPr>
      <w:keepNext/>
      <w:keepLines/>
      <w:spacing w:line="360" w:lineRule="auto"/>
      <w:ind w:left="432"/>
      <w:jc w:val="both"/>
    </w:pPr>
    <w:rPr>
      <w:rFonts w:ascii="Arial" w:hAnsi="Arial"/>
      <w:sz w:val="20"/>
    </w:rPr>
  </w:style>
  <w:style w:type="paragraph" w:customStyle="1" w:styleId="BodyText20">
    <w:name w:val="Body Text2"/>
    <w:basedOn w:val="BodyText1"/>
    <w:rsid w:val="00E52289"/>
    <w:pPr>
      <w:ind w:left="576"/>
    </w:pPr>
  </w:style>
  <w:style w:type="paragraph" w:customStyle="1" w:styleId="Heading20">
    <w:name w:val="Heading2"/>
    <w:basedOn w:val="Heading2"/>
    <w:next w:val="BodyText20"/>
    <w:rsid w:val="00E52289"/>
    <w:pPr>
      <w:keepLines w:val="0"/>
      <w:numPr>
        <w:numId w:val="0"/>
      </w:numPr>
      <w:tabs>
        <w:tab w:val="num" w:pos="576"/>
      </w:tabs>
      <w:spacing w:before="240" w:after="60" w:line="360" w:lineRule="auto"/>
      <w:ind w:left="576" w:hanging="576"/>
      <w:jc w:val="both"/>
    </w:pPr>
    <w:rPr>
      <w:rFonts w:ascii="Arial Bold" w:eastAsia="Times New Roman" w:hAnsi="Arial Bold" w:cs="Arial"/>
      <w:iCs/>
      <w:color w:val="auto"/>
      <w:sz w:val="24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42D82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InfoBlue">
    <w:name w:val="InfoBlue"/>
    <w:basedOn w:val="Normal"/>
    <w:next w:val="BodyText"/>
    <w:autoRedefine/>
    <w:rsid w:val="00824406"/>
    <w:pPr>
      <w:widowControl w:val="0"/>
      <w:spacing w:line="240" w:lineRule="atLeast"/>
      <w:ind w:left="465"/>
    </w:pPr>
    <w:rPr>
      <w:rFonts w:ascii="Times New Roman" w:hAnsi="Times New Roman"/>
      <w:bCs/>
      <w:i/>
      <w:sz w:val="20"/>
      <w:szCs w:val="20"/>
    </w:rPr>
  </w:style>
  <w:style w:type="paragraph" w:customStyle="1" w:styleId="Default">
    <w:name w:val="Default"/>
    <w:rsid w:val="0082440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BD5857"/>
    <w:pPr>
      <w:spacing w:after="0" w:line="240" w:lineRule="auto"/>
    </w:pPr>
    <w:rPr>
      <w:rFonts w:ascii="Calibri" w:eastAsia="Calibri" w:hAnsi="Calibri" w:cs="Times New Roman"/>
      <w:sz w:val="20"/>
      <w:szCs w:val="20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uiPriority w:val="99"/>
    <w:rsid w:val="00143E6B"/>
    <w:pPr>
      <w:spacing w:before="40" w:after="40" w:line="240" w:lineRule="auto"/>
    </w:pPr>
    <w:rPr>
      <w:rFonts w:ascii="Arial" w:eastAsia="Times New Roman" w:hAnsi="Arial" w:cs="Arial"/>
      <w:noProof/>
      <w:sz w:val="18"/>
      <w:szCs w:val="18"/>
    </w:rPr>
  </w:style>
  <w:style w:type="paragraph" w:customStyle="1" w:styleId="TableHead10ptLeftBold">
    <w:name w:val="TableHead10 ptLeftBold"/>
    <w:basedOn w:val="Normal"/>
    <w:link w:val="TableHead10ptLeftBoldCharChar"/>
    <w:rsid w:val="002B5D24"/>
    <w:rPr>
      <w:rFonts w:ascii="Book Antiqua" w:hAnsi="Book Antiqua"/>
      <w:b/>
      <w:bCs/>
      <w:sz w:val="20"/>
      <w:szCs w:val="20"/>
    </w:rPr>
  </w:style>
  <w:style w:type="character" w:customStyle="1" w:styleId="TableHead10ptLeftBoldCharChar">
    <w:name w:val="TableHead10 ptLeftBold Char Char"/>
    <w:link w:val="TableHead10ptLeftBold"/>
    <w:rsid w:val="002B5D24"/>
    <w:rPr>
      <w:rFonts w:ascii="Book Antiqua" w:eastAsia="Times New Roman" w:hAnsi="Book Antiqua" w:cs="Times New Roman"/>
      <w:b/>
      <w:bCs/>
      <w:sz w:val="20"/>
      <w:szCs w:val="20"/>
    </w:rPr>
  </w:style>
  <w:style w:type="paragraph" w:customStyle="1" w:styleId="TableHeadCenter">
    <w:name w:val="TableHeadCenter"/>
    <w:basedOn w:val="Normal"/>
    <w:rsid w:val="002B5D24"/>
    <w:pPr>
      <w:jc w:val="center"/>
    </w:pPr>
    <w:rPr>
      <w:rFonts w:ascii="Book Antiqua" w:hAnsi="Book Antiqua"/>
      <w:b/>
      <w:bCs/>
      <w:sz w:val="20"/>
      <w:szCs w:val="20"/>
    </w:rPr>
  </w:style>
  <w:style w:type="paragraph" w:customStyle="1" w:styleId="TableSNo">
    <w:name w:val="TableSNo"/>
    <w:basedOn w:val="Normal"/>
    <w:rsid w:val="002B5D24"/>
    <w:pPr>
      <w:spacing w:before="20" w:after="20"/>
      <w:jc w:val="center"/>
    </w:pPr>
    <w:rPr>
      <w:rFonts w:ascii="Book Antiqua" w:hAnsi="Book Antiqua"/>
      <w:b/>
      <w:bCs/>
      <w:sz w:val="20"/>
      <w:szCs w:val="20"/>
    </w:rPr>
  </w:style>
  <w:style w:type="paragraph" w:customStyle="1" w:styleId="DocumentHead">
    <w:name w:val="DocumentHead"/>
    <w:basedOn w:val="Heading1"/>
    <w:rsid w:val="002B5D24"/>
    <w:pPr>
      <w:keepLines w:val="0"/>
      <w:tabs>
        <w:tab w:val="left" w:pos="8640"/>
      </w:tabs>
      <w:spacing w:before="60" w:after="60"/>
      <w:jc w:val="center"/>
    </w:pPr>
    <w:rPr>
      <w:rFonts w:ascii="Book Antiqua" w:eastAsia="Times New Roman" w:hAnsi="Book Antiqua" w:cs="Times New Roman"/>
      <w:caps/>
      <w:color w:val="auto"/>
      <w:kern w:val="28"/>
      <w:u w:val="single"/>
    </w:rPr>
  </w:style>
  <w:style w:type="character" w:customStyle="1" w:styleId="hljs-keyword">
    <w:name w:val="hljs-keyword"/>
    <w:basedOn w:val="DefaultParagraphFont"/>
    <w:rsid w:val="00B8174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7B66"/>
    <w:pPr>
      <w:spacing w:line="240" w:lineRule="auto"/>
    </w:pPr>
    <w:rPr>
      <w:rFonts w:asciiTheme="minorHAnsi" w:hAnsiTheme="minorHAns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7B66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p1">
    <w:name w:val="p1"/>
    <w:basedOn w:val="Normal"/>
    <w:rsid w:val="0049766F"/>
    <w:pPr>
      <w:spacing w:after="0" w:line="240" w:lineRule="auto"/>
    </w:pPr>
    <w:rPr>
      <w:rFonts w:ascii="Times New Roman" w:hAnsi="Times New Roman"/>
      <w:sz w:val="24"/>
    </w:rPr>
  </w:style>
  <w:style w:type="paragraph" w:customStyle="1" w:styleId="li">
    <w:name w:val="li"/>
    <w:basedOn w:val="Normal"/>
    <w:rsid w:val="0049766F"/>
    <w:pPr>
      <w:spacing w:before="192" w:after="100" w:afterAutospacing="1" w:line="240" w:lineRule="auto"/>
    </w:pPr>
    <w:rPr>
      <w:rFonts w:ascii="Times New Roman" w:hAnsi="Times New Roman"/>
      <w:sz w:val="24"/>
    </w:rPr>
  </w:style>
  <w:style w:type="character" w:customStyle="1" w:styleId="ph">
    <w:name w:val="ph"/>
    <w:basedOn w:val="DefaultParagraphFont"/>
    <w:rsid w:val="0049766F"/>
  </w:style>
  <w:style w:type="character" w:styleId="HTMLSample">
    <w:name w:val="HTML Sample"/>
    <w:basedOn w:val="DefaultParagraphFont"/>
    <w:uiPriority w:val="99"/>
    <w:semiHidden/>
    <w:unhideWhenUsed/>
    <w:rsid w:val="00B43956"/>
    <w:rPr>
      <w:rFonts w:ascii="Courier New" w:eastAsia="Times New Roman" w:hAnsi="Courier New" w:cs="Courier New" w:hint="default"/>
    </w:rPr>
  </w:style>
  <w:style w:type="character" w:customStyle="1" w:styleId="keyword">
    <w:name w:val="keyword"/>
    <w:basedOn w:val="DefaultParagraphFont"/>
    <w:rsid w:val="00B43956"/>
  </w:style>
  <w:style w:type="character" w:customStyle="1" w:styleId="olchildlinktext">
    <w:name w:val="olchildlinktext"/>
    <w:basedOn w:val="DefaultParagraphFont"/>
    <w:rsid w:val="00B43956"/>
  </w:style>
  <w:style w:type="character" w:styleId="HTMLCode">
    <w:name w:val="HTML Code"/>
    <w:basedOn w:val="DefaultParagraphFont"/>
    <w:uiPriority w:val="99"/>
    <w:semiHidden/>
    <w:unhideWhenUsed/>
    <w:rsid w:val="001E1696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1696"/>
    <w:pPr>
      <w:shd w:val="clear" w:color="auto" w:fill="F0F0F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72" w:after="48" w:line="240" w:lineRule="auto"/>
      <w:ind w:right="96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1696"/>
    <w:rPr>
      <w:rFonts w:ascii="Courier New" w:eastAsia="Times New Roman" w:hAnsi="Courier New" w:cs="Courier New"/>
      <w:sz w:val="20"/>
      <w:szCs w:val="20"/>
      <w:shd w:val="clear" w:color="auto" w:fill="F0F0F0"/>
    </w:rPr>
  </w:style>
  <w:style w:type="character" w:styleId="HTMLVariable">
    <w:name w:val="HTML Variable"/>
    <w:basedOn w:val="DefaultParagraphFont"/>
    <w:uiPriority w:val="99"/>
    <w:semiHidden/>
    <w:unhideWhenUsed/>
    <w:rsid w:val="005B0F69"/>
    <w:rPr>
      <w:i/>
      <w:iCs/>
    </w:rPr>
  </w:style>
  <w:style w:type="paragraph" w:customStyle="1" w:styleId="p">
    <w:name w:val="p"/>
    <w:basedOn w:val="Normal"/>
    <w:rsid w:val="005B0F69"/>
    <w:pPr>
      <w:spacing w:before="192" w:after="100" w:afterAutospacing="1" w:line="240" w:lineRule="auto"/>
    </w:pPr>
    <w:rPr>
      <w:rFonts w:ascii="Times New Roman" w:hAnsi="Times New Roman"/>
      <w:sz w:val="24"/>
    </w:rPr>
  </w:style>
  <w:style w:type="character" w:customStyle="1" w:styleId="notetitle1">
    <w:name w:val="notetitle1"/>
    <w:basedOn w:val="DefaultParagraphFont"/>
    <w:rsid w:val="00B9309E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E788F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99"/>
    <w:qFormat/>
    <w:rsid w:val="00890E7A"/>
    <w:pPr>
      <w:spacing w:after="200" w:line="240" w:lineRule="auto"/>
    </w:pPr>
    <w:rPr>
      <w:rFonts w:ascii="Calibri" w:hAnsi="Calibri"/>
      <w:b/>
      <w:bCs/>
      <w:color w:val="4F81BD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rsid w:val="00A76785"/>
    <w:pPr>
      <w:spacing w:after="0" w:line="240" w:lineRule="auto"/>
    </w:pPr>
    <w:rPr>
      <w:rFonts w:ascii="Calibri" w:hAnsi="Calibri"/>
      <w:sz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76785"/>
    <w:rPr>
      <w:rFonts w:ascii="Calibri" w:eastAsia="Times New Roman" w:hAnsi="Calibri" w:cs="Times New Roman"/>
      <w:sz w:val="24"/>
      <w:szCs w:val="24"/>
    </w:rPr>
  </w:style>
  <w:style w:type="character" w:styleId="FootnoteReference">
    <w:name w:val="footnote reference"/>
    <w:uiPriority w:val="99"/>
    <w:rsid w:val="00A76785"/>
    <w:rPr>
      <w:rFonts w:cs="Times New Roman"/>
      <w:vertAlign w:val="superscript"/>
    </w:rPr>
  </w:style>
  <w:style w:type="paragraph" w:customStyle="1" w:styleId="xmsonormal">
    <w:name w:val="x_msonormal"/>
    <w:basedOn w:val="Normal"/>
    <w:rsid w:val="00271193"/>
    <w:pPr>
      <w:spacing w:before="100" w:beforeAutospacing="1" w:after="100" w:afterAutospacing="1" w:line="240" w:lineRule="auto"/>
    </w:pPr>
    <w:rPr>
      <w:rFonts w:ascii="Times New Roman" w:hAnsi="Times New Roman"/>
      <w:sz w:val="24"/>
    </w:rPr>
  </w:style>
  <w:style w:type="character" w:customStyle="1" w:styleId="apple-converted-space">
    <w:name w:val="apple-converted-space"/>
    <w:basedOn w:val="DefaultParagraphFont"/>
    <w:rsid w:val="003B495B"/>
  </w:style>
  <w:style w:type="paragraph" w:styleId="TOC4">
    <w:name w:val="toc 4"/>
    <w:basedOn w:val="Normal"/>
    <w:next w:val="Normal"/>
    <w:autoRedefine/>
    <w:uiPriority w:val="39"/>
    <w:unhideWhenUsed/>
    <w:rsid w:val="00207A79"/>
    <w:pPr>
      <w:spacing w:after="100" w:line="259" w:lineRule="auto"/>
      <w:ind w:left="660"/>
    </w:pPr>
    <w:rPr>
      <w:rFonts w:eastAsiaTheme="minorEastAsia" w:cstheme="minorBid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207A79"/>
    <w:pPr>
      <w:spacing w:after="100" w:line="259" w:lineRule="auto"/>
      <w:ind w:left="880"/>
    </w:pPr>
    <w:rPr>
      <w:rFonts w:eastAsiaTheme="minorEastAsia" w:cstheme="minorBid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207A79"/>
    <w:pPr>
      <w:spacing w:after="100" w:line="259" w:lineRule="auto"/>
      <w:ind w:left="1100"/>
    </w:pPr>
    <w:rPr>
      <w:rFonts w:eastAsiaTheme="minorEastAsia" w:cstheme="minorBid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207A79"/>
    <w:pPr>
      <w:spacing w:after="100" w:line="259" w:lineRule="auto"/>
      <w:ind w:left="1320"/>
    </w:pPr>
    <w:rPr>
      <w:rFonts w:eastAsiaTheme="minorEastAsia" w:cstheme="minorBid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207A79"/>
    <w:pPr>
      <w:spacing w:after="100" w:line="259" w:lineRule="auto"/>
      <w:ind w:left="1540"/>
    </w:pPr>
    <w:rPr>
      <w:rFonts w:eastAsiaTheme="minorEastAsia" w:cstheme="minorBid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207A79"/>
    <w:pPr>
      <w:spacing w:after="100" w:line="259" w:lineRule="auto"/>
      <w:ind w:left="1760"/>
    </w:pPr>
    <w:rPr>
      <w:rFonts w:eastAsiaTheme="minorEastAsia" w:cstheme="minorBidi"/>
      <w:szCs w:val="22"/>
    </w:rPr>
  </w:style>
  <w:style w:type="paragraph" w:customStyle="1" w:styleId="Table-Text">
    <w:name w:val="Table - Text"/>
    <w:basedOn w:val="Normal"/>
    <w:rsid w:val="003D7119"/>
    <w:pPr>
      <w:suppressAutoHyphens/>
      <w:spacing w:before="60" w:after="60" w:line="240" w:lineRule="auto"/>
    </w:pPr>
    <w:rPr>
      <w:rFonts w:ascii="Times New Roman" w:hAnsi="Times New Roman"/>
      <w:sz w:val="18"/>
      <w:szCs w:val="22"/>
      <w:lang w:eastAsia="ar-SA"/>
    </w:rPr>
  </w:style>
  <w:style w:type="character" w:customStyle="1" w:styleId="ListParagraphChar">
    <w:name w:val="List Paragraph Char"/>
    <w:link w:val="ListParagraph"/>
    <w:uiPriority w:val="34"/>
    <w:locked/>
    <w:rsid w:val="00C270A5"/>
    <w:rPr>
      <w:rFonts w:eastAsia="Times New Roman" w:cs="Times New Roman"/>
      <w:szCs w:val="24"/>
    </w:rPr>
  </w:style>
  <w:style w:type="paragraph" w:styleId="BodyText3">
    <w:name w:val="Body Text 3"/>
    <w:basedOn w:val="Normal"/>
    <w:link w:val="BodyText3Char"/>
    <w:rsid w:val="000C380B"/>
    <w:pPr>
      <w:spacing w:line="240" w:lineRule="auto"/>
    </w:pPr>
    <w:rPr>
      <w:rFonts w:ascii="Times New Roman" w:hAnsi="Times New Roman"/>
      <w:sz w:val="16"/>
      <w:szCs w:val="16"/>
      <w:lang w:val="en-GB"/>
    </w:rPr>
  </w:style>
  <w:style w:type="character" w:customStyle="1" w:styleId="BodyText3Char">
    <w:name w:val="Body Text 3 Char"/>
    <w:basedOn w:val="DefaultParagraphFont"/>
    <w:link w:val="BodyText3"/>
    <w:rsid w:val="000C380B"/>
    <w:rPr>
      <w:rFonts w:ascii="Times New Roman" w:eastAsia="Times New Roman" w:hAnsi="Times New Roman" w:cs="Times New Roman"/>
      <w:sz w:val="16"/>
      <w:szCs w:val="16"/>
      <w:lang w:val="en-GB"/>
    </w:rPr>
  </w:style>
  <w:style w:type="paragraph" w:customStyle="1" w:styleId="Requirement">
    <w:name w:val="Requirement"/>
    <w:basedOn w:val="Heading2"/>
    <w:rsid w:val="00EC5C39"/>
    <w:pPr>
      <w:numPr>
        <w:numId w:val="14"/>
      </w:numPr>
      <w:spacing w:before="60" w:after="60" w:line="240" w:lineRule="auto"/>
    </w:pPr>
    <w:rPr>
      <w:rFonts w:ascii="Arial" w:eastAsia="Times New Roman" w:hAnsi="Arial" w:cs="Times New Roman"/>
      <w:b w:val="0"/>
      <w:bCs w:val="0"/>
      <w:color w:val="auto"/>
      <w:sz w:val="20"/>
      <w:szCs w:val="20"/>
    </w:rPr>
  </w:style>
  <w:style w:type="character" w:customStyle="1" w:styleId="tgc">
    <w:name w:val="_tgc"/>
    <w:basedOn w:val="DefaultParagraphFont"/>
    <w:rsid w:val="003838C6"/>
  </w:style>
  <w:style w:type="character" w:customStyle="1" w:styleId="pun">
    <w:name w:val="pun"/>
    <w:basedOn w:val="DefaultParagraphFont"/>
    <w:rsid w:val="00B80D33"/>
  </w:style>
  <w:style w:type="character" w:customStyle="1" w:styleId="typ">
    <w:name w:val="typ"/>
    <w:basedOn w:val="DefaultParagraphFont"/>
    <w:rsid w:val="00B80D33"/>
  </w:style>
  <w:style w:type="character" w:styleId="BookTitle">
    <w:name w:val="Book Title"/>
    <w:basedOn w:val="DefaultParagraphFont"/>
    <w:uiPriority w:val="33"/>
    <w:qFormat/>
    <w:rsid w:val="00067B0C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07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73383">
                  <w:marLeft w:val="0"/>
                  <w:marRight w:val="0"/>
                  <w:marTop w:val="19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7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25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72918">
                  <w:marLeft w:val="0"/>
                  <w:marRight w:val="0"/>
                  <w:marTop w:val="19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1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7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62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85570">
                  <w:marLeft w:val="0"/>
                  <w:marRight w:val="0"/>
                  <w:marTop w:val="19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76649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66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2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7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7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8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28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476587">
                  <w:marLeft w:val="0"/>
                  <w:marRight w:val="0"/>
                  <w:marTop w:val="19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4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0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9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24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50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hittle\Downloads\Prolifics_Document_Template%2005201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Lato"/>
        <a:ea typeface=""/>
        <a:cs typeface=""/>
      </a:majorFont>
      <a:minorFont>
        <a:latin typeface="La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CC7D98-EADF-4572-8328-C620EF3CC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Prolifics_Document_Template 052013.dotx</Template>
  <TotalTime>2384</TotalTime>
  <Pages>18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BJ's WholeSale Club, Inc.</Company>
  <LinksUpToDate>false</LinksUpToDate>
  <CharactersWithSpaces>3350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Binnu Thomas</dc:creator>
  <cp:lastModifiedBy>Raveendra Nanjundappa</cp:lastModifiedBy>
  <cp:revision>432</cp:revision>
  <cp:lastPrinted>2011-06-16T21:07:00Z</cp:lastPrinted>
  <dcterms:created xsi:type="dcterms:W3CDTF">2017-05-17T18:30:00Z</dcterms:created>
  <dcterms:modified xsi:type="dcterms:W3CDTF">2020-05-07T12:59:00Z</dcterms:modified>
</cp:coreProperties>
</file>